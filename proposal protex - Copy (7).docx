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3C4CA6">
      <w:pPr>
        <w:pStyle w:val="Heading1"/>
        <w:numPr>
          <w:ilvl w:val="0"/>
          <w:numId w:val="0"/>
        </w:numPr>
        <w:rPr>
          <w:color w:val="FFFFFF"/>
        </w:rPr>
      </w:pPr>
      <w:bookmarkStart w:id="0" w:name="__RefHeading__74418_1579177405"/>
      <w:bookmarkEnd w:id="0"/>
    </w:p>
    <w:p w:rsidR="00000000" w:rsidRPr="007A6241" w:rsidRDefault="007A6241">
      <w:pPr>
        <w:pStyle w:val="TEUnsoed-Title"/>
        <w:rPr>
          <w:lang w:val="en-US"/>
        </w:rPr>
      </w:pPr>
      <w:r>
        <w:rPr>
          <w:lang w:val="en-US"/>
        </w:rPr>
        <w:t xml:space="preserve">Proposal proyek </w:t>
      </w:r>
      <w:r>
        <w:rPr>
          <w:lang w:val="en-US"/>
        </w:rPr>
        <w:t>k</w:t>
      </w:r>
      <w:r>
        <w:rPr>
          <w:lang w:val="en-US"/>
        </w:rPr>
        <w:t>ete</w:t>
      </w:r>
      <w:r>
        <w:rPr>
          <w:lang w:val="en-US"/>
        </w:rPr>
        <w:t>k</w:t>
      </w:r>
      <w:r>
        <w:rPr>
          <w:lang w:val="en-US"/>
        </w:rPr>
        <w:t>ni</w:t>
      </w:r>
      <w:r>
        <w:rPr>
          <w:lang w:val="en-US"/>
        </w:rPr>
        <w:t>k</w:t>
      </w:r>
      <w:r>
        <w:rPr>
          <w:lang w:val="en-US"/>
        </w:rPr>
        <w:t>an</w:t>
      </w:r>
    </w:p>
    <w:p w:rsidR="00000000" w:rsidRDefault="003C4CA6">
      <w:pPr>
        <w:pStyle w:val="TEUnsoed-Title"/>
        <w:rPr>
          <w:caps w:val="0"/>
        </w:rPr>
      </w:pPr>
    </w:p>
    <w:p w:rsidR="00000000" w:rsidRDefault="003C4CA6">
      <w:pPr>
        <w:pStyle w:val="TEUnsoed-Title"/>
      </w:pPr>
      <w:r>
        <w:rPr>
          <w:caps w:val="0"/>
        </w:rPr>
        <w:t>PODO TERUS (POla DOkumen Teknik ElektRo UnSoed)</w:t>
      </w:r>
      <w:r>
        <w:rPr>
          <w:caps w:val="0"/>
        </w:rPr>
        <w:br/>
        <w:t>SEBUAH UPAYA MEMBANGUN TEMPLAT BERKAS LAPORAN</w:t>
      </w:r>
      <w:r>
        <w:rPr>
          <w:caps w:val="0"/>
        </w:rPr>
        <w:br/>
        <w:t>DI JURUSAN TEKNIK ELEKTRO FT UNSOED</w:t>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r>
        <w:t>Disusun untuk memenuhi kebutuhan akan templat berkas laporan</w:t>
      </w:r>
      <w:r>
        <w:br/>
        <w:t xml:space="preserve">di Jurusan Teknik </w:t>
      </w:r>
      <w:r>
        <w:t>Elektro Universitas Jenderal Soedirman</w:t>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A87513">
      <w:pPr>
        <w:pStyle w:val="TEUnsoed-Subtitle"/>
      </w:pPr>
      <w:r>
        <w:rPr>
          <w:noProof/>
          <w:lang w:val="en-US" w:eastAsia="en-US" w:bidi="ar-SA"/>
        </w:rPr>
        <w:drawing>
          <wp:inline distT="0" distB="0" distL="0" distR="0">
            <wp:extent cx="1797050" cy="179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r>
        <w:t>Disusun oleh:</w:t>
      </w:r>
    </w:p>
    <w:p w:rsidR="00000000" w:rsidRDefault="003C4CA6">
      <w:pPr>
        <w:pStyle w:val="TEUnsoed-Subtitle"/>
      </w:pPr>
    </w:p>
    <w:p w:rsidR="00000000" w:rsidRDefault="003C4CA6">
      <w:pPr>
        <w:pStyle w:val="TEUnsoed-Subtitle"/>
      </w:pPr>
      <w:r>
        <w:t>Open Source Community Unsoed</w:t>
      </w:r>
    </w:p>
    <w:p w:rsidR="00000000" w:rsidRDefault="003C4CA6">
      <w:pPr>
        <w:pStyle w:val="TEUnsoed-Subtitle"/>
      </w:pPr>
      <w:r>
        <w:t>H1CxxxxxxxIM</w:t>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r>
        <w:rPr>
          <w:b/>
          <w:bCs/>
        </w:rPr>
        <w:t>KEMENTERIAN RISET, TEKNOLOGI DAN PENDIDIKAN TINGGI</w:t>
      </w:r>
    </w:p>
    <w:p w:rsidR="00000000" w:rsidRDefault="003C4CA6">
      <w:pPr>
        <w:pStyle w:val="TEUnsoed-Subtitle"/>
      </w:pPr>
      <w:r>
        <w:rPr>
          <w:b/>
          <w:bCs/>
        </w:rPr>
        <w:t>UNIVERSITAS JENDERAL SOEDIRMAN</w:t>
      </w:r>
    </w:p>
    <w:p w:rsidR="00000000" w:rsidRDefault="003C4CA6">
      <w:pPr>
        <w:pStyle w:val="TEUnsoed-Subtitle"/>
      </w:pPr>
      <w:r>
        <w:rPr>
          <w:b/>
          <w:bCs/>
        </w:rPr>
        <w:t xml:space="preserve">FAKULTAS TEKNIK </w:t>
      </w:r>
    </w:p>
    <w:p w:rsidR="00000000" w:rsidRDefault="003C4CA6">
      <w:pPr>
        <w:pStyle w:val="TEUnsoed-Subtitle"/>
      </w:pPr>
      <w:r>
        <w:rPr>
          <w:b/>
          <w:bCs/>
        </w:rPr>
        <w:t xml:space="preserve">JURUSAN/PROGRAM STUDI TEKNIK </w:t>
      </w:r>
      <w:r>
        <w:rPr>
          <w:b/>
          <w:bCs/>
        </w:rPr>
        <w:t>ELEKTRO</w:t>
      </w:r>
    </w:p>
    <w:p w:rsidR="00000000" w:rsidRDefault="003C4CA6">
      <w:pPr>
        <w:pStyle w:val="TEUnsoed-Subtitle"/>
      </w:pPr>
      <w:r>
        <w:rPr>
          <w:b/>
          <w:bCs/>
        </w:rPr>
        <w:t>PURBALINGGA</w:t>
      </w:r>
    </w:p>
    <w:p w:rsidR="00000000" w:rsidRDefault="003C4CA6">
      <w:pPr>
        <w:pStyle w:val="TEUnsoed-Subtitle"/>
        <w:sectPr w:rsidR="00000000">
          <w:pgSz w:w="11906" w:h="16838"/>
          <w:pgMar w:top="567" w:right="1134" w:bottom="1134" w:left="1701" w:header="720" w:footer="720" w:gutter="0"/>
          <w:pgNumType w:fmt="lowerRoman"/>
          <w:cols w:space="720"/>
          <w:docGrid w:linePitch="312" w:charSpace="-6145"/>
        </w:sectPr>
      </w:pPr>
      <w:r>
        <w:rPr>
          <w:b/>
          <w:bCs/>
        </w:rPr>
        <w:t>201</w:t>
      </w:r>
      <w:r>
        <w:rPr>
          <w:b/>
          <w:bCs/>
        </w:rPr>
        <w:t>7</w:t>
      </w:r>
    </w:p>
    <w:p w:rsidR="00000000" w:rsidRDefault="003C4CA6">
      <w:pPr>
        <w:pStyle w:val="Text"/>
        <w:sectPr w:rsidR="00000000">
          <w:pgSz w:w="11906" w:h="16838"/>
          <w:pgMar w:top="2268" w:right="1701" w:bottom="1701" w:left="2268" w:header="720" w:footer="720" w:gutter="0"/>
          <w:pgNumType w:fmt="lowerRoman"/>
          <w:cols w:space="720"/>
          <w:docGrid w:linePitch="312" w:charSpace="-6145"/>
        </w:sectPr>
      </w:pPr>
    </w:p>
    <w:p w:rsidR="00000000" w:rsidRDefault="003C4CA6">
      <w:pPr>
        <w:pStyle w:val="Heading1"/>
        <w:numPr>
          <w:ilvl w:val="0"/>
          <w:numId w:val="0"/>
        </w:numPr>
      </w:pPr>
      <w:bookmarkStart w:id="1" w:name="__RefHeading__78334_1579177405"/>
      <w:bookmarkEnd w:id="1"/>
      <w:r>
        <w:rPr>
          <w:color w:val="FFFFFF"/>
        </w:rPr>
        <w:lastRenderedPageBreak/>
        <w:t>HALAMAN JUDUL</w:t>
      </w:r>
    </w:p>
    <w:p w:rsidR="00000000" w:rsidRDefault="003C4CA6">
      <w:pPr>
        <w:pStyle w:val="TEUnsoed-Title"/>
      </w:pPr>
      <w:r>
        <w:t>LAPORAN TUGAS AKHIR/LAPORAN KERJA PRAKTIK</w:t>
      </w:r>
    </w:p>
    <w:p w:rsidR="00000000" w:rsidRDefault="003C4CA6">
      <w:pPr>
        <w:pStyle w:val="TEUnsoed-Title"/>
        <w:rPr>
          <w:caps w:val="0"/>
        </w:rPr>
      </w:pPr>
    </w:p>
    <w:p w:rsidR="00000000" w:rsidRDefault="003C4CA6">
      <w:pPr>
        <w:pStyle w:val="TEUnsoed-Title"/>
      </w:pPr>
      <w:r>
        <w:rPr>
          <w:caps w:val="0"/>
        </w:rPr>
        <w:t>PODO TERUS (POla DOkumen Teknik ElektRo UnSoed)</w:t>
      </w:r>
      <w:r>
        <w:rPr>
          <w:caps w:val="0"/>
        </w:rPr>
        <w:br/>
        <w:t>SEBUAH UPAYA MEMBANGUN TEMPLAT BERKAS LAPORAN</w:t>
      </w:r>
      <w:r>
        <w:rPr>
          <w:caps w:val="0"/>
        </w:rPr>
        <w:br/>
        <w:t>DI JURUSAN TEKNIK ELEKTRO FT UNSOED</w:t>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r>
        <w:t>Disusun untuk memenuhi kebutuhan akan templat berkas laporan</w:t>
      </w:r>
      <w:r>
        <w:br/>
        <w:t>di Jurusan Teknik Elektro Universitas Jenderal Soedirman</w:t>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A87513">
      <w:pPr>
        <w:pStyle w:val="TEUnsoed-Subtitle"/>
      </w:pPr>
      <w:r>
        <w:rPr>
          <w:noProof/>
          <w:lang w:val="en-US" w:eastAsia="en-US" w:bidi="ar-SA"/>
        </w:rPr>
        <w:drawing>
          <wp:inline distT="0" distB="0" distL="0" distR="0">
            <wp:extent cx="179705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r>
        <w:t>Disusun oleh:</w:t>
      </w:r>
    </w:p>
    <w:p w:rsidR="00000000" w:rsidRDefault="003C4CA6">
      <w:pPr>
        <w:pStyle w:val="TEUnsoed-Subtitle"/>
      </w:pPr>
    </w:p>
    <w:p w:rsidR="00000000" w:rsidRDefault="003C4CA6">
      <w:pPr>
        <w:pStyle w:val="TEUnsoed-Subtitle"/>
      </w:pPr>
      <w:r>
        <w:t>Open Source Community Unsoed</w:t>
      </w:r>
    </w:p>
    <w:p w:rsidR="00000000" w:rsidRDefault="003C4CA6">
      <w:pPr>
        <w:pStyle w:val="TEUnsoed-Subtitle"/>
      </w:pPr>
      <w:r>
        <w:t>H1Cxxxxxxx</w:t>
      </w: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p>
    <w:p w:rsidR="00000000" w:rsidRDefault="003C4CA6">
      <w:pPr>
        <w:pStyle w:val="TEUnsoed-Subtitle"/>
      </w:pPr>
      <w:r>
        <w:rPr>
          <w:b/>
          <w:bCs/>
        </w:rPr>
        <w:t>KEMENTERIAN RISET, TEKNOLOGI DAN PENDIDIKAN TINGGI</w:t>
      </w:r>
    </w:p>
    <w:p w:rsidR="00000000" w:rsidRDefault="003C4CA6">
      <w:pPr>
        <w:pStyle w:val="TEUnsoed-Subtitle"/>
      </w:pPr>
      <w:r>
        <w:rPr>
          <w:b/>
          <w:bCs/>
        </w:rPr>
        <w:t>UNIVERSITAS JENDERAL SOEDIRMAN</w:t>
      </w:r>
    </w:p>
    <w:p w:rsidR="00000000" w:rsidRDefault="003C4CA6">
      <w:pPr>
        <w:pStyle w:val="TEUnsoed-Subtitle"/>
      </w:pPr>
      <w:r>
        <w:rPr>
          <w:b/>
          <w:bCs/>
        </w:rPr>
        <w:t xml:space="preserve">FAKULTAS TEKNIK </w:t>
      </w:r>
    </w:p>
    <w:p w:rsidR="00000000" w:rsidRDefault="003C4CA6">
      <w:pPr>
        <w:pStyle w:val="TEUnsoed-Subtitle"/>
      </w:pPr>
      <w:r>
        <w:rPr>
          <w:b/>
          <w:bCs/>
        </w:rPr>
        <w:t xml:space="preserve">JURUSAN/PROGRAM STUDI TEKNIK </w:t>
      </w:r>
      <w:r>
        <w:rPr>
          <w:b/>
          <w:bCs/>
        </w:rPr>
        <w:t>ELE</w:t>
      </w:r>
      <w:r>
        <w:rPr>
          <w:b/>
          <w:bCs/>
        </w:rPr>
        <w:t>KTRO</w:t>
      </w:r>
    </w:p>
    <w:p w:rsidR="00000000" w:rsidRDefault="003C4CA6">
      <w:pPr>
        <w:pStyle w:val="TEUnsoed-Subtitle"/>
      </w:pPr>
      <w:r>
        <w:rPr>
          <w:b/>
          <w:bCs/>
        </w:rPr>
        <w:t>PURBALINGGA</w:t>
      </w:r>
    </w:p>
    <w:p w:rsidR="00000000" w:rsidRDefault="003C4CA6">
      <w:pPr>
        <w:pStyle w:val="TEUnsoed-Subtitle"/>
        <w:sectPr w:rsidR="00000000">
          <w:pgSz w:w="11906" w:h="16838"/>
          <w:pgMar w:top="567" w:right="1134" w:bottom="1134" w:left="1701" w:header="720" w:footer="720" w:gutter="0"/>
          <w:pgNumType w:fmt="lowerRoman" w:start="1"/>
          <w:cols w:space="720"/>
          <w:docGrid w:linePitch="312" w:charSpace="-6145"/>
        </w:sectPr>
      </w:pPr>
      <w:r>
        <w:rPr>
          <w:rFonts w:ascii="Times New Roman" w:hAnsi="Times New Roman"/>
          <w:b/>
          <w:bCs/>
          <w:szCs w:val="56"/>
        </w:rPr>
        <w:t>201</w:t>
      </w:r>
      <w:r>
        <w:rPr>
          <w:rFonts w:ascii="Times New Roman" w:hAnsi="Times New Roman"/>
          <w:b/>
          <w:bCs/>
          <w:szCs w:val="56"/>
        </w:rPr>
        <w:t>7</w:t>
      </w:r>
    </w:p>
    <w:p w:rsidR="00000000" w:rsidRDefault="003C4CA6">
      <w:pPr>
        <w:pStyle w:val="Heading1"/>
        <w:numPr>
          <w:ilvl w:val="0"/>
          <w:numId w:val="0"/>
        </w:numPr>
      </w:pPr>
      <w:bookmarkStart w:id="2" w:name="__RefHeading__175_1696878657"/>
      <w:bookmarkEnd w:id="2"/>
      <w:r>
        <w:lastRenderedPageBreak/>
        <w:t>HALAMAN PENGESAHAN</w:t>
      </w:r>
    </w:p>
    <w:p w:rsidR="00000000" w:rsidRDefault="003C4CA6">
      <w:pPr>
        <w:pStyle w:val="Text"/>
        <w:jc w:val="center"/>
      </w:pPr>
      <w:r>
        <w:rPr>
          <w:iCs w:val="0"/>
        </w:rPr>
        <w:t>Tugas Akhir/</w:t>
      </w:r>
      <w:r>
        <w:rPr>
          <w:iCs w:val="0"/>
        </w:rPr>
        <w:t xml:space="preserve">Laporan Kerja Praktik </w:t>
      </w:r>
      <w:r>
        <w:rPr>
          <w:iCs w:val="0"/>
        </w:rPr>
        <w:t>dengan Judul:</w:t>
      </w:r>
    </w:p>
    <w:p w:rsidR="00000000" w:rsidRDefault="003C4CA6">
      <w:pPr>
        <w:pStyle w:val="TEUnsoed-Title"/>
      </w:pPr>
      <w:r>
        <w:rPr>
          <w:rFonts w:ascii="Times New Roman" w:hAnsi="Times New Roman"/>
          <w:caps w:val="0"/>
          <w:sz w:val="26"/>
          <w:szCs w:val="26"/>
        </w:rPr>
        <w:t>PODO TERUS (POla DOkumen Teknik ElektRo UnSoed)</w:t>
      </w:r>
      <w:r>
        <w:rPr>
          <w:rFonts w:ascii="Times New Roman" w:hAnsi="Times New Roman"/>
          <w:caps w:val="0"/>
          <w:sz w:val="26"/>
          <w:szCs w:val="26"/>
        </w:rPr>
        <w:br/>
        <w:t>SEBUAH UPAYA MEMBANGUN TEMPLAT BERKAS LAPORAN DI JURUSAN TEKNIK ELEKTRO FT UNSOED</w:t>
      </w:r>
    </w:p>
    <w:p w:rsidR="00000000" w:rsidRDefault="003C4CA6">
      <w:pPr>
        <w:pStyle w:val="Text"/>
        <w:jc w:val="center"/>
      </w:pPr>
    </w:p>
    <w:p w:rsidR="00000000" w:rsidRDefault="003C4CA6">
      <w:pPr>
        <w:pStyle w:val="Text"/>
        <w:jc w:val="center"/>
        <w:rPr>
          <w:b/>
          <w:bCs/>
          <w:i/>
          <w:lang w:val="en-US"/>
        </w:rPr>
      </w:pPr>
    </w:p>
    <w:p w:rsidR="00000000" w:rsidRDefault="00A87513">
      <w:pPr>
        <w:pStyle w:val="Text"/>
        <w:jc w:val="center"/>
      </w:pPr>
      <w:r>
        <w:rPr>
          <w:noProof/>
          <w:lang w:val="en-US" w:eastAsia="en-US" w:bidi="ar-SA"/>
        </w:rPr>
        <w:drawing>
          <wp:anchor distT="0" distB="0" distL="0" distR="0" simplePos="0" relativeHeight="251650560" behindDoc="1" locked="0" layoutInCell="1" allowOverlap="1">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3C4CA6">
      <w:pPr>
        <w:pStyle w:val="Text"/>
        <w:jc w:val="center"/>
      </w:pPr>
      <w:r>
        <w:t>Disusun oleh:</w:t>
      </w:r>
    </w:p>
    <w:p w:rsidR="00000000" w:rsidRDefault="003C4CA6">
      <w:pPr>
        <w:pStyle w:val="Text"/>
        <w:jc w:val="center"/>
      </w:pPr>
      <w:r>
        <w:t>Open Source Communi</w:t>
      </w:r>
      <w:r>
        <w:t>ty Unsoed</w:t>
      </w:r>
      <w:r>
        <w:br/>
        <w:t>H1Cxxxxxxx</w:t>
      </w:r>
    </w:p>
    <w:p w:rsidR="00000000" w:rsidRDefault="003C4CA6">
      <w:pPr>
        <w:pStyle w:val="Text"/>
        <w:jc w:val="center"/>
      </w:pPr>
    </w:p>
    <w:p w:rsidR="00000000" w:rsidRDefault="003C4CA6">
      <w:pPr>
        <w:pStyle w:val="Text"/>
        <w:jc w:val="center"/>
      </w:pPr>
      <w:r>
        <w:t>Diajukan untuk memenuhi salah satu persyaratan</w:t>
      </w:r>
      <w:r>
        <w:br/>
        <w:t>memperoleh gelar Sarjana Teknik pada</w:t>
      </w:r>
      <w:r>
        <w:br/>
        <w:t>Jurusan/Program Studi Teknik Elektro</w:t>
      </w:r>
      <w:r>
        <w:br/>
        <w:t>Fakultas Teknik</w:t>
      </w:r>
      <w:r>
        <w:br/>
        <w:t>Universitas Jenderal Soedirman</w:t>
      </w:r>
    </w:p>
    <w:p w:rsidR="00000000" w:rsidRDefault="003C4CA6">
      <w:pPr>
        <w:pStyle w:val="Text"/>
        <w:jc w:val="center"/>
      </w:pPr>
    </w:p>
    <w:p w:rsidR="00000000" w:rsidRDefault="003C4CA6">
      <w:pPr>
        <w:pStyle w:val="Text"/>
        <w:jc w:val="center"/>
      </w:pPr>
    </w:p>
    <w:p w:rsidR="00000000" w:rsidRDefault="003C4CA6">
      <w:pPr>
        <w:pStyle w:val="Text"/>
        <w:jc w:val="center"/>
      </w:pPr>
      <w:r>
        <w:t>Diterima dan disetujui</w:t>
      </w:r>
      <w:r>
        <w:br/>
        <w:t>Pada Tanggal : __________________</w:t>
      </w:r>
      <w:bookmarkStart w:id="3" w:name="_GoBack"/>
      <w:bookmarkEnd w:id="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000000">
        <w:tc>
          <w:tcPr>
            <w:tcW w:w="3679" w:type="dxa"/>
            <w:shd w:val="clear" w:color="auto" w:fill="auto"/>
          </w:tcPr>
          <w:p w:rsidR="00000000" w:rsidRDefault="003C4CA6">
            <w:pPr>
              <w:pStyle w:val="TableContents"/>
              <w:jc w:val="center"/>
            </w:pPr>
            <w:r>
              <w:rPr>
                <w:sz w:val="24"/>
              </w:rPr>
              <w:t>Pembimb</w:t>
            </w:r>
            <w:r>
              <w:rPr>
                <w:sz w:val="24"/>
              </w:rPr>
              <w:t>ing I</w:t>
            </w:r>
          </w:p>
          <w:p w:rsidR="00000000" w:rsidRDefault="003C4CA6">
            <w:pPr>
              <w:pStyle w:val="TableContents"/>
              <w:jc w:val="center"/>
              <w:rPr>
                <w:sz w:val="24"/>
              </w:rPr>
            </w:pPr>
          </w:p>
          <w:p w:rsidR="00000000" w:rsidRDefault="003C4CA6">
            <w:pPr>
              <w:pStyle w:val="TableContents"/>
              <w:jc w:val="center"/>
              <w:rPr>
                <w:sz w:val="24"/>
              </w:rPr>
            </w:pPr>
          </w:p>
          <w:p w:rsidR="00000000" w:rsidRDefault="003C4CA6">
            <w:pPr>
              <w:pStyle w:val="TableContents"/>
              <w:jc w:val="center"/>
            </w:pPr>
            <w:r>
              <w:rPr>
                <w:sz w:val="24"/>
                <w:u w:val="single"/>
              </w:rPr>
              <w:t>Nama Dose</w:t>
            </w:r>
            <w:r>
              <w:rPr>
                <w:sz w:val="24"/>
                <w:u w:val="single"/>
              </w:rPr>
              <w:t>n</w:t>
            </w:r>
            <w:r>
              <w:rPr>
                <w:sz w:val="24"/>
                <w:u w:val="single"/>
              </w:rPr>
              <w:t xml:space="preserve"> Pembimbing I</w:t>
            </w:r>
            <w:r>
              <w:rPr>
                <w:sz w:val="24"/>
              </w:rPr>
              <w:br/>
              <w:t>(NIP : xxxxxxxxxxxx)</w:t>
            </w:r>
          </w:p>
        </w:tc>
        <w:tc>
          <w:tcPr>
            <w:tcW w:w="400" w:type="dxa"/>
            <w:shd w:val="clear" w:color="auto" w:fill="auto"/>
          </w:tcPr>
          <w:p w:rsidR="00000000" w:rsidRDefault="003C4CA6">
            <w:pPr>
              <w:pStyle w:val="TableContents"/>
              <w:jc w:val="center"/>
              <w:rPr>
                <w:sz w:val="24"/>
              </w:rPr>
            </w:pPr>
          </w:p>
        </w:tc>
        <w:tc>
          <w:tcPr>
            <w:tcW w:w="3858" w:type="dxa"/>
            <w:shd w:val="clear" w:color="auto" w:fill="auto"/>
          </w:tcPr>
          <w:p w:rsidR="00000000" w:rsidRDefault="003C4CA6">
            <w:pPr>
              <w:pStyle w:val="TableContents"/>
              <w:jc w:val="center"/>
            </w:pPr>
            <w:r>
              <w:rPr>
                <w:sz w:val="24"/>
              </w:rPr>
              <w:t>Pembimbing II/</w:t>
            </w:r>
            <w:r>
              <w:rPr>
                <w:sz w:val="24"/>
              </w:rPr>
              <w:t>Lapangan</w:t>
            </w:r>
          </w:p>
          <w:p w:rsidR="00000000" w:rsidRDefault="003C4CA6">
            <w:pPr>
              <w:pStyle w:val="TableContents"/>
              <w:jc w:val="center"/>
              <w:rPr>
                <w:sz w:val="24"/>
              </w:rPr>
            </w:pPr>
          </w:p>
          <w:p w:rsidR="00000000" w:rsidRDefault="003C4CA6">
            <w:pPr>
              <w:pStyle w:val="TableContents"/>
              <w:jc w:val="center"/>
              <w:rPr>
                <w:sz w:val="24"/>
              </w:rPr>
            </w:pPr>
          </w:p>
          <w:p w:rsidR="00000000" w:rsidRDefault="003C4CA6">
            <w:pPr>
              <w:pStyle w:val="TableContents"/>
              <w:jc w:val="center"/>
            </w:pPr>
            <w:r>
              <w:rPr>
                <w:sz w:val="24"/>
                <w:u w:val="single"/>
              </w:rPr>
              <w:t>Nama Dose</w:t>
            </w:r>
            <w:r>
              <w:rPr>
                <w:sz w:val="24"/>
                <w:u w:val="single"/>
              </w:rPr>
              <w:t>n</w:t>
            </w:r>
            <w:r>
              <w:rPr>
                <w:sz w:val="24"/>
                <w:u w:val="single"/>
              </w:rPr>
              <w:t xml:space="preserve"> Pembimbing II/</w:t>
            </w:r>
            <w:r>
              <w:rPr>
                <w:sz w:val="24"/>
                <w:u w:val="single"/>
              </w:rPr>
              <w:t>Lapa</w:t>
            </w:r>
            <w:r>
              <w:rPr>
                <w:sz w:val="24"/>
                <w:u w:val="single"/>
              </w:rPr>
              <w:t>ngan</w:t>
            </w:r>
            <w:r>
              <w:rPr>
                <w:sz w:val="24"/>
              </w:rPr>
              <w:br/>
              <w:t>(NIP : xxxxxxxxxxxx)</w:t>
            </w:r>
          </w:p>
        </w:tc>
      </w:tr>
      <w:tr w:rsidR="00000000">
        <w:tc>
          <w:tcPr>
            <w:tcW w:w="7937" w:type="dxa"/>
            <w:gridSpan w:val="3"/>
            <w:shd w:val="clear" w:color="auto" w:fill="auto"/>
          </w:tcPr>
          <w:p w:rsidR="00000000" w:rsidRDefault="003C4CA6">
            <w:pPr>
              <w:pStyle w:val="TableContents"/>
              <w:jc w:val="center"/>
              <w:rPr>
                <w:sz w:val="24"/>
              </w:rPr>
            </w:pPr>
          </w:p>
          <w:p w:rsidR="00000000" w:rsidRDefault="003C4CA6">
            <w:pPr>
              <w:pStyle w:val="TableContents"/>
              <w:jc w:val="center"/>
            </w:pPr>
            <w:r>
              <w:rPr>
                <w:sz w:val="24"/>
              </w:rPr>
              <w:t>Mengetahui:</w:t>
            </w:r>
          </w:p>
          <w:p w:rsidR="00000000" w:rsidRDefault="003C4CA6">
            <w:pPr>
              <w:pStyle w:val="TableContents"/>
              <w:jc w:val="center"/>
            </w:pPr>
            <w:r>
              <w:rPr>
                <w:sz w:val="24"/>
              </w:rPr>
              <w:t xml:space="preserve">Dekan </w:t>
            </w:r>
            <w:r>
              <w:rPr>
                <w:sz w:val="24"/>
              </w:rPr>
              <w:t>Fakultas</w:t>
            </w:r>
            <w:r>
              <w:rPr>
                <w:sz w:val="24"/>
              </w:rPr>
              <w:t xml:space="preserve"> Teknik</w:t>
            </w:r>
          </w:p>
          <w:p w:rsidR="00000000" w:rsidRDefault="003C4CA6">
            <w:pPr>
              <w:pStyle w:val="TableContents"/>
              <w:jc w:val="center"/>
              <w:rPr>
                <w:sz w:val="24"/>
              </w:rPr>
            </w:pPr>
          </w:p>
          <w:p w:rsidR="00000000" w:rsidRDefault="003C4CA6">
            <w:pPr>
              <w:pStyle w:val="TableContents"/>
              <w:jc w:val="center"/>
              <w:rPr>
                <w:sz w:val="24"/>
              </w:rPr>
            </w:pPr>
          </w:p>
          <w:p w:rsidR="00000000" w:rsidRDefault="003C4CA6">
            <w:pPr>
              <w:pStyle w:val="TableContents"/>
              <w:jc w:val="center"/>
            </w:pPr>
            <w:r>
              <w:rPr>
                <w:sz w:val="24"/>
              </w:rPr>
              <w:t>Nastain</w:t>
            </w:r>
            <w:r>
              <w:rPr>
                <w:sz w:val="24"/>
              </w:rPr>
              <w:t>, S.T., M.T.</w:t>
            </w:r>
          </w:p>
          <w:p w:rsidR="00000000" w:rsidRDefault="003C4CA6">
            <w:pPr>
              <w:pStyle w:val="TableContents"/>
              <w:jc w:val="center"/>
            </w:pPr>
            <w:r>
              <w:rPr>
                <w:sz w:val="24"/>
              </w:rPr>
              <w:t>NIP. 19</w:t>
            </w:r>
            <w:r>
              <w:rPr>
                <w:sz w:val="24"/>
              </w:rPr>
              <w:t>7309122000031001</w:t>
            </w:r>
          </w:p>
        </w:tc>
      </w:tr>
    </w:tbl>
    <w:p w:rsidR="00000000" w:rsidRDefault="003C4CA6">
      <w:pPr>
        <w:pStyle w:val="Text"/>
        <w:sectPr w:rsidR="00000000">
          <w:footerReference w:type="default" r:id="rId10"/>
          <w:footerReference w:type="first" r:id="rId11"/>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4" w:name="__RefHeading__783_79246886"/>
      <w:bookmarkEnd w:id="4"/>
      <w:r>
        <w:lastRenderedPageBreak/>
        <w:t>HALAMAN PERNYATAAN</w:t>
      </w:r>
    </w:p>
    <w:p w:rsidR="00000000" w:rsidRDefault="003C4CA6">
      <w:pPr>
        <w:pStyle w:val="TEUnsoed-TextBodyspasi1"/>
      </w:pPr>
      <w:r>
        <w:t>Dengan ini saya men</w:t>
      </w:r>
      <w:r>
        <w:t>yatakan bahwa dalam Laporan Tugas Akhir/Laporan Kerja Praktik</w:t>
      </w:r>
      <w:r>
        <w:rPr>
          <w:rStyle w:val="FootnoteReference"/>
        </w:rPr>
        <w:footnoteReference w:id="1"/>
      </w:r>
      <w:r>
        <w:t xml:space="preserve"> dengan judul </w:t>
      </w:r>
      <w:r>
        <w:rPr>
          <w:b/>
          <w:bCs/>
          <w:i/>
          <w:iCs/>
        </w:rPr>
        <w:t>“</w:t>
      </w:r>
      <w:r>
        <w:rPr>
          <w:b/>
          <w:bCs/>
          <w:i/>
          <w:iCs/>
        </w:rPr>
        <w:t>PODO TERUS (POla DOkumen Teknik ElektRo UnSoed) Sebuah Upaya Membangun Templat Berkas Laporan di Jurusan Teknik Elektro FT UNSOED</w:t>
      </w:r>
      <w:r>
        <w:rPr>
          <w:b/>
          <w:bCs/>
          <w:i/>
          <w:iCs/>
        </w:rPr>
        <w:t>”</w:t>
      </w:r>
      <w:r>
        <w:t xml:space="preserve"> ini tidak terdapat karya yang pernah diajukan un</w:t>
      </w:r>
      <w:r>
        <w:t>tuk memperoleh gelar kesarjanaaan di suatu Perguruan Tinggi, dan sepanjang pengetahuan saya juga tidak terdapat karya atau pendapat yang pernah ditulis atau diterbitkan oleh orang lain, kecuali yang secara tertulis diacu dalam naskah ini dan disebutkan dal</w:t>
      </w:r>
      <w:r>
        <w:t>am daftar pustaka.</w:t>
      </w:r>
    </w:p>
    <w:p w:rsidR="00000000" w:rsidRDefault="003C4CA6">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000000">
        <w:tc>
          <w:tcPr>
            <w:tcW w:w="3579" w:type="dxa"/>
            <w:shd w:val="clear" w:color="auto" w:fill="auto"/>
          </w:tcPr>
          <w:p w:rsidR="00000000" w:rsidRDefault="003C4CA6">
            <w:pPr>
              <w:pStyle w:val="TableContents"/>
              <w:jc w:val="both"/>
            </w:pPr>
          </w:p>
        </w:tc>
        <w:tc>
          <w:tcPr>
            <w:tcW w:w="380" w:type="dxa"/>
            <w:shd w:val="clear" w:color="auto" w:fill="auto"/>
          </w:tcPr>
          <w:p w:rsidR="00000000" w:rsidRDefault="003C4CA6">
            <w:pPr>
              <w:pStyle w:val="TableContents"/>
              <w:jc w:val="both"/>
            </w:pPr>
          </w:p>
        </w:tc>
        <w:tc>
          <w:tcPr>
            <w:tcW w:w="3978" w:type="dxa"/>
            <w:shd w:val="clear" w:color="auto" w:fill="auto"/>
          </w:tcPr>
          <w:p w:rsidR="00000000" w:rsidRDefault="003C4CA6">
            <w:pPr>
              <w:pStyle w:val="TableContents"/>
              <w:jc w:val="center"/>
            </w:pPr>
            <w:r>
              <w:rPr>
                <w:sz w:val="24"/>
              </w:rPr>
              <w:t xml:space="preserve">Purbalingga, </w:t>
            </w:r>
            <w:r>
              <w:rPr>
                <w:sz w:val="24"/>
              </w:rPr>
              <w:t>4 November</w:t>
            </w:r>
            <w:r>
              <w:rPr>
                <w:sz w:val="24"/>
              </w:rPr>
              <w:t xml:space="preserve"> 201</w:t>
            </w:r>
            <w:r>
              <w:rPr>
                <w:sz w:val="24"/>
              </w:rPr>
              <w:t>6</w:t>
            </w:r>
          </w:p>
          <w:p w:rsidR="00000000" w:rsidRDefault="003C4CA6">
            <w:pPr>
              <w:pStyle w:val="TableContents"/>
              <w:jc w:val="center"/>
              <w:rPr>
                <w:sz w:val="24"/>
              </w:rPr>
            </w:pPr>
          </w:p>
          <w:p w:rsidR="00000000" w:rsidRDefault="003C4CA6">
            <w:pPr>
              <w:pStyle w:val="TableContents"/>
              <w:jc w:val="center"/>
              <w:rPr>
                <w:sz w:val="24"/>
              </w:rPr>
            </w:pPr>
          </w:p>
          <w:p w:rsidR="00000000" w:rsidRDefault="003C4CA6">
            <w:pPr>
              <w:pStyle w:val="TableContents"/>
              <w:jc w:val="center"/>
            </w:pPr>
            <w:r>
              <w:rPr>
                <w:sz w:val="24"/>
              </w:rPr>
              <w:t xml:space="preserve">[materai sesuai ketentuan </w:t>
            </w:r>
            <w:r>
              <w:rPr>
                <w:sz w:val="24"/>
              </w:rPr>
              <w:t>uu</w:t>
            </w:r>
            <w:r>
              <w:rPr>
                <w:sz w:val="24"/>
              </w:rPr>
              <w:t>]</w:t>
            </w:r>
          </w:p>
          <w:p w:rsidR="00000000" w:rsidRDefault="003C4CA6">
            <w:pPr>
              <w:pStyle w:val="TableContents"/>
              <w:jc w:val="center"/>
            </w:pPr>
            <w:r>
              <w:rPr>
                <w:sz w:val="24"/>
              </w:rPr>
              <w:t xml:space="preserve"> </w:t>
            </w:r>
            <w:r>
              <w:rPr>
                <w:sz w:val="24"/>
              </w:rPr>
              <w:t>Ttd.</w:t>
            </w:r>
          </w:p>
          <w:p w:rsidR="00000000" w:rsidRDefault="003C4CA6">
            <w:pPr>
              <w:pStyle w:val="TableContents"/>
              <w:jc w:val="center"/>
              <w:rPr>
                <w:sz w:val="24"/>
              </w:rPr>
            </w:pPr>
          </w:p>
          <w:p w:rsidR="00000000" w:rsidRDefault="003C4CA6">
            <w:pPr>
              <w:pStyle w:val="TableContents"/>
              <w:jc w:val="center"/>
            </w:pPr>
            <w:r>
              <w:rPr>
                <w:sz w:val="24"/>
              </w:rPr>
              <w:t>Nama Penulis</w:t>
            </w:r>
          </w:p>
          <w:p w:rsidR="00000000" w:rsidRDefault="003C4CA6">
            <w:pPr>
              <w:pStyle w:val="TableContents"/>
              <w:jc w:val="center"/>
            </w:pPr>
            <w:r>
              <w:rPr>
                <w:sz w:val="24"/>
              </w:rPr>
              <w:t>NIM. H1Cxxxxxx</w:t>
            </w:r>
          </w:p>
        </w:tc>
      </w:tr>
    </w:tbl>
    <w:p w:rsidR="00000000" w:rsidRDefault="003C4CA6">
      <w:pPr>
        <w:pStyle w:val="TEUnsoed-TextBodyspasi1"/>
        <w:sectPr w:rsidR="00000000">
          <w:footerReference w:type="even" r:id="rId12"/>
          <w:footerReference w:type="default" r:id="rId13"/>
          <w:footerReference w:type="first" r:id="rId14"/>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5" w:name="__RefHeading__785_79246886"/>
      <w:bookmarkEnd w:id="5"/>
      <w:r>
        <w:lastRenderedPageBreak/>
        <w:t>HALAMAN MOTTO DAN PERSEMBAHAN</w:t>
      </w:r>
    </w:p>
    <w:p w:rsidR="00000000" w:rsidRDefault="003C4CA6">
      <w:pPr>
        <w:pStyle w:val="BodyText"/>
        <w:ind w:firstLine="0"/>
      </w:pPr>
      <w:r>
        <w:rPr>
          <w:b/>
          <w:bCs/>
        </w:rPr>
        <w:t>MOTTO</w:t>
      </w:r>
    </w:p>
    <w:p w:rsidR="00000000" w:rsidRDefault="003C4CA6">
      <w:pPr>
        <w:pStyle w:val="TEUnsoed-TextBodyspasi1"/>
      </w:pPr>
      <w:r>
        <w:rPr>
          <w:i/>
          <w:iCs/>
        </w:rPr>
        <w:t>“</w:t>
      </w:r>
      <w:r>
        <w:rPr>
          <w:i/>
          <w:iCs/>
        </w:rPr>
        <w:t>Free software” means software that respects users' freedom and community. Roughly, it means that th</w:t>
      </w:r>
      <w:r>
        <w:rPr>
          <w:i/>
          <w:iCs/>
        </w:rPr>
        <w:t>e users have the freedom to run, copy, distribute, study, change and improve the software. Thus, “free software” is a matter of liberty, not price. To understand the concept, you should think of “free” as in “free speech,” not as in “free beer”. We sometim</w:t>
      </w:r>
      <w:r>
        <w:rPr>
          <w:i/>
          <w:iCs/>
        </w:rPr>
        <w:t>es call it “libre software” to show we do not mean it is gratis.</w:t>
      </w:r>
    </w:p>
    <w:p w:rsidR="00000000" w:rsidRDefault="003C4CA6">
      <w:pPr>
        <w:pStyle w:val="TEUnsoed-TextBodyspasi1"/>
      </w:pPr>
    </w:p>
    <w:p w:rsidR="00000000" w:rsidRDefault="003C4CA6">
      <w:pPr>
        <w:pStyle w:val="BodyText"/>
        <w:ind w:firstLine="0"/>
      </w:pPr>
      <w:r>
        <w:rPr>
          <w:b/>
          <w:bCs/>
        </w:rPr>
        <w:t>PERSEMBAHAN</w:t>
      </w:r>
    </w:p>
    <w:p w:rsidR="00000000" w:rsidRDefault="003C4CA6">
      <w:pPr>
        <w:pStyle w:val="TEUnsoed-TextBodyspasi1"/>
        <w:ind w:firstLine="0"/>
      </w:pPr>
      <w:r>
        <w:t>Templat ini dirilis dengan lisensi CC BY SA  dan dipersembahkan untuk:</w:t>
      </w:r>
    </w:p>
    <w:p w:rsidR="00000000" w:rsidRDefault="003C4CA6">
      <w:pPr>
        <w:pStyle w:val="TEUnsoed-TextBodyspasi1"/>
        <w:numPr>
          <w:ilvl w:val="0"/>
          <w:numId w:val="3"/>
        </w:numPr>
      </w:pPr>
      <w:r>
        <w:t>seluruh mahasiswa Teknik Elektro Unsoed,</w:t>
      </w:r>
    </w:p>
    <w:p w:rsidR="00000000" w:rsidRDefault="003C4CA6">
      <w:pPr>
        <w:pStyle w:val="TEUnsoed-TextBodyspasi1"/>
        <w:numPr>
          <w:ilvl w:val="0"/>
          <w:numId w:val="3"/>
        </w:numPr>
      </w:pPr>
      <w:r>
        <w:t>seluruh mahasiswa Teknik Unsoed, dan</w:t>
      </w:r>
    </w:p>
    <w:p w:rsidR="00000000" w:rsidRDefault="003C4CA6">
      <w:pPr>
        <w:pStyle w:val="TEUnsoed-TextBodyspasi1"/>
        <w:numPr>
          <w:ilvl w:val="0"/>
          <w:numId w:val="3"/>
        </w:numPr>
      </w:pPr>
      <w:r>
        <w:t>siapapun yang mungkin mendapa</w:t>
      </w:r>
      <w:r>
        <w:t>tkan manfaat dari templat ini.</w:t>
      </w:r>
    </w:p>
    <w:p w:rsidR="00000000" w:rsidRDefault="003C4CA6">
      <w:pPr>
        <w:pStyle w:val="TEUnsoed-TextBodyspasi1"/>
      </w:pPr>
    </w:p>
    <w:p w:rsidR="00000000" w:rsidRDefault="003C4CA6">
      <w:pPr>
        <w:sectPr w:rsidR="00000000">
          <w:footerReference w:type="even" r:id="rId15"/>
          <w:footerReference w:type="default" r:id="rId16"/>
          <w:footerReference w:type="first" r:id="rId17"/>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6" w:name="__RefHeading__787_79246886"/>
      <w:bookmarkEnd w:id="6"/>
      <w:r>
        <w:lastRenderedPageBreak/>
        <w:t>RINGKASAN</w:t>
      </w:r>
    </w:p>
    <w:p w:rsidR="00000000" w:rsidRDefault="003C4CA6">
      <w:pPr>
        <w:pStyle w:val="Text"/>
        <w:jc w:val="center"/>
      </w:pPr>
      <w:r>
        <w:rPr>
          <w:b/>
          <w:bCs/>
        </w:rPr>
        <w:t>PODO TERUS (POLA DOkumen Teknik ElektRo UnSoed)</w:t>
      </w:r>
      <w:r>
        <w:rPr>
          <w:b/>
          <w:bCs/>
        </w:rPr>
        <w:br/>
        <w:t>SEBUAH UPAYA MEMBANGUN TEMPLAT BERKAS LAPORAN</w:t>
      </w:r>
      <w:r>
        <w:rPr>
          <w:b/>
          <w:bCs/>
        </w:rPr>
        <w:br/>
        <w:t>DI JURUSAN TEKNIK ELEKTRO FT UNSOED</w:t>
      </w:r>
    </w:p>
    <w:p w:rsidR="00000000" w:rsidRDefault="003C4CA6">
      <w:pPr>
        <w:pStyle w:val="Text"/>
        <w:jc w:val="center"/>
        <w:rPr>
          <w:b/>
          <w:bCs/>
        </w:rPr>
      </w:pPr>
    </w:p>
    <w:p w:rsidR="00000000" w:rsidRDefault="003C4CA6">
      <w:pPr>
        <w:pStyle w:val="Text"/>
        <w:jc w:val="center"/>
      </w:pPr>
      <w:r>
        <w:t>Open Source Community Unsoed</w:t>
      </w:r>
    </w:p>
    <w:p w:rsidR="00000000" w:rsidRDefault="003C4CA6">
      <w:pPr>
        <w:pStyle w:val="BodyText"/>
      </w:pPr>
    </w:p>
    <w:p w:rsidR="00000000" w:rsidRDefault="003C4CA6">
      <w:pPr>
        <w:pStyle w:val="TEUnsoed-TextBodyspasi1"/>
      </w:pPr>
      <w:r>
        <w:t xml:space="preserve">Ringkasan disusun dalam bahasa Indonesia dan bahasa </w:t>
      </w:r>
      <w:r>
        <w:t>Inggris masing-masing dalam halaman yang terpisah. Secara umum ringkasan disusun dengan urutan : kata RINGKASAN, judul laporan tugas akhir/laporan kerja praktik, nama penulis, isi ringkasan, dan kata kunci. Isi ringkasan ditulis satu spasi dalam tiga parag</w:t>
      </w:r>
      <w:r>
        <w:t>rap dengan panjang 200 - 300 kata.</w:t>
      </w:r>
    </w:p>
    <w:p w:rsidR="00000000"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000000" w:rsidRDefault="003C4CA6">
      <w:pPr>
        <w:pStyle w:val="TEUnsoed-TextBodyspasi1"/>
      </w:pPr>
      <w:r>
        <w:t>Kat</w:t>
      </w:r>
      <w:r>
        <w:t>a kunci adalah kata-kata yang mengandung konsep pokok yang dibahas dalam Tugas Akhir. Pilihlah kata kunci yang paling baik yang dapat mewakili topik yang dibahas dalam Tugas Akhir terdiri dari 3 s.d. 6 kata diurutkan dari yang spesifik ke yang umum.</w:t>
      </w:r>
    </w:p>
    <w:p w:rsidR="00000000" w:rsidRDefault="003C4CA6">
      <w:pPr>
        <w:pStyle w:val="TEUnsoed-TextBodyspasi1"/>
      </w:pPr>
    </w:p>
    <w:p w:rsidR="00000000" w:rsidRDefault="003C4CA6">
      <w:pPr>
        <w:pStyle w:val="TEUnsoed-TextBodyspasi1"/>
        <w:ind w:firstLine="0"/>
        <w:sectPr w:rsidR="00000000">
          <w:footerReference w:type="even" r:id="rId18"/>
          <w:footerReference w:type="default" r:id="rId19"/>
          <w:footerReference w:type="first" r:id="rId20"/>
          <w:pgSz w:w="11906" w:h="16838"/>
          <w:pgMar w:top="2268" w:right="1701" w:bottom="1700" w:left="2268" w:header="720" w:footer="850" w:gutter="0"/>
          <w:pgNumType w:fmt="lowerRoman"/>
          <w:cols w:space="720"/>
          <w:docGrid w:linePitch="312" w:charSpace="-6145"/>
        </w:sectPr>
      </w:pPr>
      <w:r>
        <w:t xml:space="preserve">Kata </w:t>
      </w:r>
      <w:r>
        <w:t>kunci :</w:t>
      </w:r>
      <w:r>
        <w:t xml:space="preserve"> templat TA, templat KP, templat berkas libreoffice</w:t>
      </w:r>
    </w:p>
    <w:p w:rsidR="00000000" w:rsidRDefault="003C4CA6">
      <w:pPr>
        <w:pStyle w:val="Heading1"/>
        <w:numPr>
          <w:ilvl w:val="0"/>
          <w:numId w:val="0"/>
        </w:numPr>
      </w:pPr>
      <w:bookmarkStart w:id="7" w:name="__RefHeading__789_79246886"/>
      <w:bookmarkEnd w:id="7"/>
      <w:r>
        <w:rPr>
          <w:i/>
          <w:iCs/>
        </w:rPr>
        <w:lastRenderedPageBreak/>
        <w:t>SUMMARY</w:t>
      </w:r>
    </w:p>
    <w:p w:rsidR="00000000" w:rsidRDefault="003C4CA6">
      <w:pPr>
        <w:pStyle w:val="Text"/>
        <w:jc w:val="center"/>
      </w:pPr>
      <w:r>
        <w:rPr>
          <w:b/>
          <w:bCs/>
          <w:i/>
        </w:rPr>
        <w:t>PODO TERUS(POLA DOKUMEN TEKNIK ELEKTRO UNSOED)</w:t>
      </w:r>
      <w:r>
        <w:rPr>
          <w:b/>
          <w:bCs/>
          <w:i/>
        </w:rPr>
        <w:br/>
        <w:t>AN EFFORT TO BUILD DOCUMENT TEMPLATE</w:t>
      </w:r>
      <w:r>
        <w:rPr>
          <w:b/>
          <w:bCs/>
          <w:i/>
        </w:rPr>
        <w:br/>
        <w:t>FOR ELECTRICAL ENGINEERING DEPARTMENT UNSOED</w:t>
      </w:r>
    </w:p>
    <w:p w:rsidR="00000000" w:rsidRDefault="003C4CA6">
      <w:pPr>
        <w:pStyle w:val="Text"/>
        <w:jc w:val="center"/>
        <w:rPr>
          <w:b/>
          <w:bCs/>
        </w:rPr>
      </w:pPr>
    </w:p>
    <w:p w:rsidR="00000000" w:rsidRDefault="003C4CA6">
      <w:pPr>
        <w:pStyle w:val="Text"/>
        <w:jc w:val="center"/>
      </w:pPr>
      <w:r>
        <w:t>Open Source Community Unsoed</w:t>
      </w:r>
    </w:p>
    <w:p w:rsidR="00000000" w:rsidRDefault="003C4CA6">
      <w:pPr>
        <w:pStyle w:val="BodyText"/>
      </w:pPr>
    </w:p>
    <w:p w:rsidR="00000000" w:rsidRDefault="003C4CA6">
      <w:pPr>
        <w:pStyle w:val="TEUnsoed-TextBodyspasi1"/>
      </w:pPr>
      <w:r>
        <w:rPr>
          <w:i/>
          <w:iCs/>
          <w:lang w:val="en-US"/>
        </w:rPr>
        <w:t>Summary</w:t>
      </w:r>
      <w:r>
        <w:rPr>
          <w:i/>
          <w:iCs/>
          <w:lang w:val="en-US"/>
        </w:rPr>
        <w:t xml:space="preserve"> is written in </w:t>
      </w:r>
      <w:proofErr w:type="spellStart"/>
      <w:r>
        <w:rPr>
          <w:i/>
          <w:iCs/>
          <w:lang w:val="en-US"/>
        </w:rPr>
        <w:t>Bahasa</w:t>
      </w:r>
      <w:proofErr w:type="spellEnd"/>
      <w:r>
        <w:rPr>
          <w:i/>
          <w:iCs/>
          <w:lang w:val="en-US"/>
        </w:rPr>
        <w:t xml:space="preserve"> </w:t>
      </w:r>
      <w:r>
        <w:rPr>
          <w:i/>
          <w:iCs/>
          <w:lang w:val="en-US"/>
        </w:rPr>
        <w:t xml:space="preserve">Indonesia and English on a separate page. In general, </w:t>
      </w:r>
      <w:r>
        <w:rPr>
          <w:i/>
          <w:iCs/>
          <w:lang w:val="en-US"/>
        </w:rPr>
        <w:t>summary</w:t>
      </w:r>
      <w:r>
        <w:rPr>
          <w:i/>
          <w:iCs/>
          <w:lang w:val="en-US"/>
        </w:rPr>
        <w:t xml:space="preserve"> arranged in order of: </w:t>
      </w:r>
      <w:r>
        <w:rPr>
          <w:i/>
          <w:iCs/>
          <w:lang w:val="en-US"/>
        </w:rPr>
        <w:t>SUMMARY</w:t>
      </w:r>
      <w:r>
        <w:rPr>
          <w:i/>
          <w:iCs/>
          <w:lang w:val="en-US"/>
        </w:rPr>
        <w:t xml:space="preserve"> word, final report/</w:t>
      </w:r>
      <w:r>
        <w:rPr>
          <w:i/>
          <w:iCs/>
          <w:lang w:val="en-US"/>
        </w:rPr>
        <w:t xml:space="preserve">internship </w:t>
      </w:r>
      <w:r>
        <w:rPr>
          <w:i/>
          <w:iCs/>
          <w:lang w:val="en-US"/>
        </w:rPr>
        <w:t>title, author's name, content, and keywords. Summary content is written in one space, three paragraph and 200 – 300 words in length.</w:t>
      </w:r>
    </w:p>
    <w:p w:rsidR="00000000" w:rsidRDefault="003C4CA6">
      <w:pPr>
        <w:pStyle w:val="TEUnsoed-TextBodyspasi1"/>
      </w:pPr>
      <w:r>
        <w:rPr>
          <w:i/>
          <w:iCs/>
          <w:lang w:val="en-US"/>
        </w:rPr>
        <w:t>T</w:t>
      </w:r>
      <w:r>
        <w:rPr>
          <w:i/>
          <w:iCs/>
          <w:lang w:val="en-US"/>
        </w:rPr>
        <w:t xml:space="preserve">he first </w:t>
      </w:r>
      <w:proofErr w:type="gramStart"/>
      <w:r>
        <w:rPr>
          <w:i/>
          <w:iCs/>
          <w:lang w:val="en-US"/>
        </w:rPr>
        <w:t>paragraph contain</w:t>
      </w:r>
      <w:proofErr w:type="gramEnd"/>
      <w:r>
        <w:rPr>
          <w:i/>
          <w:iCs/>
          <w:lang w:val="en-US"/>
        </w:rPr>
        <w:t xml:space="preserve"> a brief description of the research problem and research purposes. The second </w:t>
      </w:r>
      <w:proofErr w:type="gramStart"/>
      <w:r>
        <w:rPr>
          <w:i/>
          <w:iCs/>
          <w:lang w:val="en-US"/>
        </w:rPr>
        <w:t>paragraph contain</w:t>
      </w:r>
      <w:proofErr w:type="gramEnd"/>
      <w:r>
        <w:rPr>
          <w:i/>
          <w:iCs/>
          <w:lang w:val="en-US"/>
        </w:rPr>
        <w:t xml:space="preserve"> methods and/or research approach. The third </w:t>
      </w:r>
      <w:proofErr w:type="gramStart"/>
      <w:r>
        <w:rPr>
          <w:i/>
          <w:iCs/>
          <w:lang w:val="en-US"/>
        </w:rPr>
        <w:t>paragraph contain</w:t>
      </w:r>
      <w:proofErr w:type="gramEnd"/>
      <w:r>
        <w:rPr>
          <w:i/>
          <w:iCs/>
          <w:lang w:val="en-US"/>
        </w:rPr>
        <w:t xml:space="preserve"> research result/</w:t>
      </w:r>
      <w:proofErr w:type="spellStart"/>
      <w:r>
        <w:rPr>
          <w:i/>
          <w:iCs/>
          <w:lang w:val="en-US"/>
        </w:rPr>
        <w:t>conclution</w:t>
      </w:r>
      <w:proofErr w:type="spellEnd"/>
      <w:r>
        <w:rPr>
          <w:i/>
          <w:iCs/>
          <w:lang w:val="en-US"/>
        </w:rPr>
        <w:t xml:space="preserve"> of internship report</w:t>
      </w:r>
      <w:r>
        <w:rPr>
          <w:i/>
          <w:iCs/>
          <w:lang w:val="en-US"/>
        </w:rPr>
        <w:t>.</w:t>
      </w:r>
    </w:p>
    <w:p w:rsidR="00000000" w:rsidRDefault="003C4CA6">
      <w:pPr>
        <w:pStyle w:val="TEUnsoed-TextBodyspasi1"/>
      </w:pPr>
      <w:proofErr w:type="gramStart"/>
      <w:r>
        <w:rPr>
          <w:i/>
          <w:iCs/>
          <w:lang w:val="en-US"/>
        </w:rPr>
        <w:t>Keywords is</w:t>
      </w:r>
      <w:proofErr w:type="gramEnd"/>
      <w:r>
        <w:rPr>
          <w:i/>
          <w:iCs/>
          <w:lang w:val="en-US"/>
        </w:rPr>
        <w:t xml:space="preserve"> words that</w:t>
      </w:r>
      <w:r>
        <w:rPr>
          <w:i/>
          <w:iCs/>
          <w:lang w:val="en-US"/>
        </w:rPr>
        <w:t xml:space="preserve"> represent main concept of the final report/</w:t>
      </w:r>
      <w:r>
        <w:rPr>
          <w:i/>
          <w:iCs/>
          <w:lang w:val="en-US"/>
        </w:rPr>
        <w:t>internship report</w:t>
      </w:r>
      <w:r>
        <w:rPr>
          <w:i/>
          <w:iCs/>
          <w:lang w:val="en-US"/>
        </w:rPr>
        <w:t>. Choose the best keywords that representing the topics of your final report. Pick 3 to 6 words and sorted from the particular to the general.</w:t>
      </w:r>
    </w:p>
    <w:p w:rsidR="00000000" w:rsidRDefault="003C4CA6">
      <w:pPr>
        <w:pStyle w:val="TEUnsoed-TextBodyspasi1"/>
        <w:rPr>
          <w:i/>
          <w:iCs/>
          <w:lang w:val="en-US"/>
        </w:rPr>
      </w:pPr>
    </w:p>
    <w:p w:rsidR="00000000" w:rsidRDefault="003C4CA6">
      <w:pPr>
        <w:pStyle w:val="TEUnsoed-TextBodyspasi1"/>
        <w:ind w:firstLine="0"/>
        <w:sectPr w:rsidR="00000000">
          <w:footerReference w:type="even" r:id="rId21"/>
          <w:footerReference w:type="default" r:id="rId22"/>
          <w:footerReference w:type="first" r:id="rId23"/>
          <w:pgSz w:w="11906" w:h="16838"/>
          <w:pgMar w:top="2268" w:right="1701" w:bottom="1700" w:left="2268" w:header="720" w:footer="850" w:gutter="0"/>
          <w:pgNumType w:fmt="lowerRoman"/>
          <w:cols w:space="720"/>
          <w:docGrid w:linePitch="312" w:charSpace="-6145"/>
        </w:sectPr>
      </w:pPr>
      <w:proofErr w:type="gramStart"/>
      <w:r>
        <w:rPr>
          <w:i/>
          <w:iCs/>
          <w:lang w:val="en-US"/>
        </w:rPr>
        <w:t xml:space="preserve">Keywords </w:t>
      </w:r>
      <w:r>
        <w:rPr>
          <w:i/>
          <w:iCs/>
          <w:lang w:val="en-US"/>
        </w:rPr>
        <w:t>:</w:t>
      </w:r>
      <w:proofErr w:type="gramEnd"/>
      <w:r>
        <w:rPr>
          <w:i/>
          <w:iCs/>
          <w:lang w:val="en-US"/>
        </w:rPr>
        <w:t xml:space="preserve"> </w:t>
      </w:r>
      <w:r>
        <w:rPr>
          <w:i/>
          <w:iCs/>
          <w:lang w:val="en-US"/>
        </w:rPr>
        <w:t>final report template</w:t>
      </w:r>
      <w:r>
        <w:rPr>
          <w:i/>
          <w:iCs/>
          <w:lang w:val="en-US"/>
        </w:rPr>
        <w:t xml:space="preserve">, </w:t>
      </w:r>
      <w:r>
        <w:rPr>
          <w:i/>
          <w:iCs/>
          <w:lang w:val="en-US"/>
        </w:rPr>
        <w:t>field work report</w:t>
      </w:r>
      <w:r>
        <w:rPr>
          <w:i/>
          <w:iCs/>
          <w:lang w:val="en-US"/>
        </w:rPr>
        <w:t xml:space="preserve"> template</w:t>
      </w:r>
      <w:r>
        <w:rPr>
          <w:i/>
          <w:iCs/>
          <w:lang w:val="en-US"/>
        </w:rPr>
        <w:t xml:space="preserve">, </w:t>
      </w:r>
      <w:proofErr w:type="spellStart"/>
      <w:r>
        <w:rPr>
          <w:i/>
          <w:iCs/>
          <w:lang w:val="en-US"/>
        </w:rPr>
        <w:t>libreoffice</w:t>
      </w:r>
      <w:proofErr w:type="spellEnd"/>
      <w:r>
        <w:rPr>
          <w:i/>
          <w:iCs/>
          <w:lang w:val="en-US"/>
        </w:rPr>
        <w:t xml:space="preserve"> template</w:t>
      </w:r>
    </w:p>
    <w:p w:rsidR="00000000" w:rsidRDefault="003C4CA6">
      <w:pPr>
        <w:pStyle w:val="Heading1"/>
        <w:numPr>
          <w:ilvl w:val="0"/>
          <w:numId w:val="0"/>
        </w:numPr>
      </w:pPr>
      <w:bookmarkStart w:id="8" w:name="__RefHeading__177_1696878657"/>
      <w:bookmarkEnd w:id="8"/>
      <w:r>
        <w:lastRenderedPageBreak/>
        <w:t>PRAKATA</w:t>
      </w:r>
    </w:p>
    <w:p w:rsidR="00000000" w:rsidRDefault="003C4CA6">
      <w:pPr>
        <w:pStyle w:val="TEUnsoed-TextBodyspasi1"/>
      </w:pPr>
      <w:r>
        <w:t>Puji syukur kehadirat Allah S.W.T. yang telah melimpahkan berkah dan rahmat-Nya dokumen</w:t>
      </w:r>
      <w:r>
        <w:t xml:space="preserve"> “</w:t>
      </w:r>
      <w:r>
        <w:rPr>
          <w:b/>
          <w:bCs/>
        </w:rPr>
        <w:t>PODO TERUS</w:t>
      </w:r>
      <w:r>
        <w:t>” (</w:t>
      </w:r>
      <w:r>
        <w:rPr>
          <w:b/>
          <w:bCs/>
        </w:rPr>
        <w:t>Po</w:t>
      </w:r>
      <w:r>
        <w:t xml:space="preserve">la </w:t>
      </w:r>
      <w:r>
        <w:rPr>
          <w:b/>
          <w:bCs/>
        </w:rPr>
        <w:t>Do</w:t>
      </w:r>
      <w:r>
        <w:t xml:space="preserve">kumen </w:t>
      </w:r>
      <w:r>
        <w:rPr>
          <w:b/>
          <w:bCs/>
        </w:rPr>
        <w:t>T</w:t>
      </w:r>
      <w:r>
        <w:t xml:space="preserve">eknik </w:t>
      </w:r>
      <w:r>
        <w:rPr>
          <w:b/>
          <w:bCs/>
        </w:rPr>
        <w:t>E</w:t>
      </w:r>
      <w:r>
        <w:t>lekt</w:t>
      </w:r>
      <w:r>
        <w:rPr>
          <w:b/>
          <w:bCs/>
        </w:rPr>
        <w:t>r</w:t>
      </w:r>
      <w:r>
        <w:t xml:space="preserve">o </w:t>
      </w:r>
      <w:r>
        <w:rPr>
          <w:b/>
          <w:bCs/>
        </w:rPr>
        <w:t>U</w:t>
      </w:r>
      <w:r>
        <w:t>n</w:t>
      </w:r>
      <w:r>
        <w:rPr>
          <w:b/>
          <w:bCs/>
        </w:rPr>
        <w:t>s</w:t>
      </w:r>
      <w:r>
        <w:t xml:space="preserve">oed) </w:t>
      </w:r>
      <w:r>
        <w:t xml:space="preserve">ini dapat disusun. </w:t>
      </w:r>
      <w:r>
        <w:t xml:space="preserve">Terimakasih kami sampaikan kepada seluruh pihak yang telah </w:t>
      </w:r>
      <w:r>
        <w:t>membantu terwujudnya dokumen ini, diantaranya: Dekan FT Unsoed, Wakil Dekan Akademik FT Unsoed, Kajur Teknik Elektro Unsoed, Sekretaris Jurusan Teknik Elektro Unsoed, bapak-ibu dosen Teknik Elektro Unsoed</w:t>
      </w:r>
      <w:r>
        <w:t>, para anggota OSC (Open Source Community)</w:t>
      </w:r>
      <w:r>
        <w:t xml:space="preserve"> </w:t>
      </w:r>
      <w:r>
        <w:t>Teknik El</w:t>
      </w:r>
      <w:r>
        <w:t xml:space="preserve">ektro Unsoed </w:t>
      </w:r>
      <w:r>
        <w:t>dan pihak-pihak lain yang tidak dapat kami sebutkan satu persatu.</w:t>
      </w:r>
    </w:p>
    <w:p w:rsidR="00000000" w:rsidRDefault="003C4CA6">
      <w:pPr>
        <w:pStyle w:val="TEUnsoed-TextBodyspasi1"/>
      </w:pPr>
      <w:r>
        <w:t xml:space="preserve">Dokumen ini dimaksudkan sebagai templat bagai mahasiswa di Jurusan Teknik Elektro Unsoed untuk menyusun Laporan Kerja Praktik maupun Laporan Tugas Akhir </w:t>
      </w:r>
      <w:r>
        <w:t>(</w:t>
      </w:r>
      <w:r>
        <w:t>Skripsi</w:t>
      </w:r>
      <w:r>
        <w:t>)</w:t>
      </w:r>
      <w:r>
        <w:t>. Dengan adanya</w:t>
      </w:r>
      <w:r>
        <w:t xml:space="preserve"> templat ini, diharapkan dapat membantu mahasiswa dalam menyusun laporan yang terstandar sesuai dengan aturan yang berlaku. Dokumen ini dibuat dengan menggunakan </w:t>
      </w:r>
      <w:r>
        <w:t xml:space="preserve">pengolah kata </w:t>
      </w:r>
      <w:r>
        <w:t xml:space="preserve">LibreOffice versi </w:t>
      </w:r>
      <w:r>
        <w:t>5.2.3.1 pada sistem operasi Debian Linux</w:t>
      </w:r>
      <w:r>
        <w:t xml:space="preserve">. </w:t>
      </w:r>
      <w:r>
        <w:t xml:space="preserve">Templat dokumen ini </w:t>
      </w:r>
      <w:r>
        <w:t xml:space="preserve">dirilis dengan lisensi </w:t>
      </w:r>
      <w:r>
        <w:t>CC BY S</w:t>
      </w:r>
      <w:r>
        <w:t>A</w:t>
      </w:r>
      <w:r>
        <w:t xml:space="preserve">. </w:t>
      </w:r>
      <w:r>
        <w:t>Penggunaan pada sistem operasi yang lain dengan menggunakan LibreOffice dapat dilakukan.</w:t>
      </w:r>
    </w:p>
    <w:p w:rsidR="00000000" w:rsidRDefault="003C4CA6">
      <w:pPr>
        <w:pStyle w:val="TEUnsoed-TextBodyspasi1"/>
      </w:pPr>
      <w:r>
        <w:t xml:space="preserve">Dokumen ini dapat diakses pada </w:t>
      </w:r>
      <w:r>
        <w:t>repositori</w:t>
      </w:r>
      <w:r>
        <w:t xml:space="preserve"> </w:t>
      </w:r>
      <w:r>
        <w:t xml:space="preserve">https://github.com/Elektro-Unsoed/podoterus. </w:t>
      </w:r>
      <w:r>
        <w:t>Beberapa hal yang belum termuat dalam dokumen i</w:t>
      </w:r>
      <w:r>
        <w:t xml:space="preserve">ni yang diharapkan dapat dikembangkan lebih lanjut ke depan antara lain adalah: penggunaan alat bantu penyusunan daftar pustaka dan </w:t>
      </w:r>
      <w:r>
        <w:t>kutipan</w:t>
      </w:r>
      <w:r>
        <w:t xml:space="preserve"> serta pembuatan templat dalam format dokumen yang lain (misal: microsoft word, latex, lyx, dll). </w:t>
      </w:r>
      <w:r>
        <w:t>Akhir kata, dokumen</w:t>
      </w:r>
      <w:r>
        <w:t xml:space="preserve"> ini kami sadari masih jauh dari sempurna. Masukan dan saran dari berbagai pihak sangat kami harapkan demi sempurnanya dokumen ini.</w:t>
      </w:r>
    </w:p>
    <w:p w:rsidR="00000000" w:rsidRDefault="003C4CA6">
      <w:pPr>
        <w:pStyle w:val="TEUnsoed-TextBodyspasi1"/>
      </w:pPr>
    </w:p>
    <w:p w:rsidR="00000000" w:rsidRDefault="003C4CA6">
      <w:pPr>
        <w:pStyle w:val="TEUnsoed-TextBodyspasi1"/>
        <w:jc w:val="right"/>
      </w:pPr>
      <w:r>
        <w:t>Purbalingga, 4 Nopember 2016</w:t>
      </w:r>
    </w:p>
    <w:p w:rsidR="00000000" w:rsidRDefault="003C4CA6">
      <w:pPr>
        <w:pStyle w:val="TEUnsoed-TextBodyspasi1"/>
        <w:jc w:val="right"/>
      </w:pPr>
    </w:p>
    <w:p w:rsidR="00000000" w:rsidRDefault="003C4CA6">
      <w:pPr>
        <w:pStyle w:val="TEUnsoed-TextBodyspasi1"/>
        <w:jc w:val="right"/>
      </w:pPr>
    </w:p>
    <w:p w:rsidR="00000000" w:rsidRDefault="003C4CA6">
      <w:pPr>
        <w:pStyle w:val="TEUnsoed-TextBodyspasi1"/>
        <w:jc w:val="right"/>
      </w:pPr>
      <w:r>
        <w:t>Penulis</w:t>
      </w:r>
    </w:p>
    <w:p w:rsidR="00000000" w:rsidRDefault="003C4CA6">
      <w:pPr>
        <w:pStyle w:val="TEUnsoed-TextBodyspasi1"/>
      </w:pPr>
    </w:p>
    <w:p w:rsidR="00000000" w:rsidRDefault="003C4CA6">
      <w:pPr>
        <w:sectPr w:rsidR="00000000">
          <w:footerReference w:type="even" r:id="rId24"/>
          <w:footerReference w:type="default" r:id="rId25"/>
          <w:footerReference w:type="first" r:id="rId26"/>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9" w:name="__RefHeading__179_1696878657"/>
      <w:bookmarkEnd w:id="9"/>
      <w:r>
        <w:lastRenderedPageBreak/>
        <w:t>DAFTAR ISI</w:t>
      </w:r>
    </w:p>
    <w:p w:rsidR="00000000"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000000" w:rsidRDefault="003C4CA6">
      <w:pPr>
        <w:pStyle w:val="TOC1"/>
        <w:tabs>
          <w:tab w:val="clear" w:pos="9638"/>
          <w:tab w:val="right" w:leader="dot" w:pos="7937"/>
        </w:tabs>
      </w:pPr>
      <w:hyperlink w:anchor="__RefHeading__175_1696878657" w:history="1">
        <w:r>
          <w:rPr>
            <w:rStyle w:val="IndexLink"/>
          </w:rPr>
          <w:t>HALAMAN PENGESAHAN</w:t>
        </w:r>
        <w:r>
          <w:rPr>
            <w:rStyle w:val="IndexLink"/>
          </w:rPr>
          <w:tab/>
          <w:t>ii</w:t>
        </w:r>
      </w:hyperlink>
    </w:p>
    <w:p w:rsidR="00000000" w:rsidRDefault="003C4CA6">
      <w:pPr>
        <w:pStyle w:val="TOC1"/>
        <w:tabs>
          <w:tab w:val="clear" w:pos="9638"/>
          <w:tab w:val="right" w:leader="dot" w:pos="7937"/>
        </w:tabs>
      </w:pPr>
      <w:hyperlink w:anchor="__RefHeading__783_79246886" w:history="1">
        <w:r>
          <w:rPr>
            <w:rStyle w:val="IndexLink"/>
          </w:rPr>
          <w:t>HALAMAN PERNYATAAN</w:t>
        </w:r>
        <w:r>
          <w:rPr>
            <w:rStyle w:val="IndexLink"/>
          </w:rPr>
          <w:tab/>
          <w:t>iii</w:t>
        </w:r>
      </w:hyperlink>
    </w:p>
    <w:p w:rsidR="00000000" w:rsidRDefault="003C4CA6">
      <w:pPr>
        <w:pStyle w:val="TOC1"/>
        <w:tabs>
          <w:tab w:val="clear" w:pos="9638"/>
          <w:tab w:val="right" w:leader="dot" w:pos="7937"/>
        </w:tabs>
      </w:pPr>
      <w:hyperlink w:anchor="__RefHeading__785_79246886" w:history="1">
        <w:r>
          <w:rPr>
            <w:rStyle w:val="IndexLink"/>
          </w:rPr>
          <w:t>HALAMAN MOTTO DAN PERSEMBAHAN</w:t>
        </w:r>
        <w:r>
          <w:rPr>
            <w:rStyle w:val="IndexLink"/>
          </w:rPr>
          <w:tab/>
          <w:t>iv</w:t>
        </w:r>
      </w:hyperlink>
    </w:p>
    <w:p w:rsidR="00000000" w:rsidRDefault="003C4CA6">
      <w:pPr>
        <w:pStyle w:val="TOC1"/>
        <w:tabs>
          <w:tab w:val="clear" w:pos="9638"/>
          <w:tab w:val="right" w:leader="dot" w:pos="7937"/>
        </w:tabs>
      </w:pPr>
      <w:hyperlink w:anchor="__RefHeading__787_79246886" w:history="1">
        <w:r>
          <w:rPr>
            <w:rStyle w:val="IndexLink"/>
          </w:rPr>
          <w:t>RINGKASAN</w:t>
        </w:r>
        <w:r>
          <w:rPr>
            <w:rStyle w:val="IndexLink"/>
          </w:rPr>
          <w:tab/>
          <w:t>v</w:t>
        </w:r>
      </w:hyperlink>
    </w:p>
    <w:p w:rsidR="00000000" w:rsidRDefault="003C4CA6">
      <w:pPr>
        <w:pStyle w:val="TOC1"/>
        <w:tabs>
          <w:tab w:val="clear" w:pos="9638"/>
          <w:tab w:val="right" w:leader="dot" w:pos="7937"/>
        </w:tabs>
      </w:pPr>
      <w:hyperlink w:anchor="__RefHeading__789_79246886" w:history="1">
        <w:r>
          <w:rPr>
            <w:rStyle w:val="IndexLink"/>
          </w:rPr>
          <w:t>SUMMARY</w:t>
        </w:r>
        <w:r>
          <w:rPr>
            <w:rStyle w:val="IndexLink"/>
          </w:rPr>
          <w:tab/>
          <w:t>vi</w:t>
        </w:r>
      </w:hyperlink>
    </w:p>
    <w:p w:rsidR="00000000" w:rsidRDefault="003C4CA6">
      <w:pPr>
        <w:pStyle w:val="TOC1"/>
        <w:tabs>
          <w:tab w:val="clear" w:pos="9638"/>
          <w:tab w:val="right" w:leader="dot" w:pos="7937"/>
        </w:tabs>
      </w:pPr>
      <w:hyperlink w:anchor="__RefHeading__177_1696878657" w:history="1">
        <w:r>
          <w:rPr>
            <w:rStyle w:val="IndexLink"/>
          </w:rPr>
          <w:t>PRAKATA</w:t>
        </w:r>
        <w:r>
          <w:rPr>
            <w:rStyle w:val="IndexLink"/>
          </w:rPr>
          <w:tab/>
          <w:t>vii</w:t>
        </w:r>
      </w:hyperlink>
    </w:p>
    <w:p w:rsidR="00000000" w:rsidRDefault="003C4CA6">
      <w:pPr>
        <w:pStyle w:val="TOC1"/>
        <w:tabs>
          <w:tab w:val="clear" w:pos="9638"/>
          <w:tab w:val="right" w:leader="dot" w:pos="7937"/>
        </w:tabs>
      </w:pPr>
      <w:hyperlink w:anchor="__RefHeading__179_1696878657" w:history="1">
        <w:r>
          <w:rPr>
            <w:rStyle w:val="IndexLink"/>
          </w:rPr>
          <w:t>DAFTAR ISI</w:t>
        </w:r>
        <w:r>
          <w:rPr>
            <w:rStyle w:val="IndexLink"/>
          </w:rPr>
          <w:tab/>
          <w:t>viii</w:t>
        </w:r>
      </w:hyperlink>
    </w:p>
    <w:p w:rsidR="00000000" w:rsidRDefault="003C4CA6">
      <w:pPr>
        <w:pStyle w:val="TOC1"/>
        <w:tabs>
          <w:tab w:val="clear" w:pos="9638"/>
          <w:tab w:val="right" w:leader="dot" w:pos="7937"/>
        </w:tabs>
      </w:pPr>
      <w:hyperlink w:anchor="__RefHeading__181_1696878657" w:history="1">
        <w:r>
          <w:rPr>
            <w:rStyle w:val="IndexLink"/>
          </w:rPr>
          <w:t>DAFTAR TABEL</w:t>
        </w:r>
        <w:r>
          <w:rPr>
            <w:rStyle w:val="IndexLink"/>
          </w:rPr>
          <w:tab/>
          <w:t>xi</w:t>
        </w:r>
      </w:hyperlink>
    </w:p>
    <w:p w:rsidR="00000000" w:rsidRDefault="003C4CA6">
      <w:pPr>
        <w:pStyle w:val="TOC1"/>
        <w:tabs>
          <w:tab w:val="clear" w:pos="9638"/>
          <w:tab w:val="right" w:leader="dot" w:pos="7937"/>
        </w:tabs>
      </w:pPr>
      <w:hyperlink w:anchor="__RefHeading__183_1696878657" w:history="1">
        <w:r>
          <w:rPr>
            <w:rStyle w:val="IndexLink"/>
          </w:rPr>
          <w:t>DAFTAR GAMBAR</w:t>
        </w:r>
        <w:r>
          <w:rPr>
            <w:rStyle w:val="IndexLink"/>
          </w:rPr>
          <w:tab/>
          <w:t>xii</w:t>
        </w:r>
      </w:hyperlink>
    </w:p>
    <w:p w:rsidR="00000000" w:rsidRDefault="003C4CA6">
      <w:pPr>
        <w:pStyle w:val="TOC1"/>
        <w:tabs>
          <w:tab w:val="clear" w:pos="9638"/>
          <w:tab w:val="right" w:leader="dot" w:pos="7937"/>
        </w:tabs>
      </w:pPr>
      <w:hyperlink w:anchor="__RefHeading__1103_79246886" w:history="1">
        <w:r>
          <w:rPr>
            <w:rStyle w:val="IndexLink"/>
          </w:rPr>
          <w:t>DAFTAR LAMPIRAN</w:t>
        </w:r>
        <w:r>
          <w:rPr>
            <w:rStyle w:val="IndexLink"/>
          </w:rPr>
          <w:tab/>
          <w:t>xiii</w:t>
        </w:r>
      </w:hyperlink>
    </w:p>
    <w:p w:rsidR="00000000" w:rsidRDefault="003C4CA6">
      <w:pPr>
        <w:pStyle w:val="TOC1"/>
        <w:tabs>
          <w:tab w:val="clear" w:pos="9638"/>
          <w:tab w:val="right" w:leader="dot" w:pos="7937"/>
        </w:tabs>
      </w:pPr>
      <w:hyperlink w:anchor="__RefHeading__1105_79246886" w:history="1">
        <w:r>
          <w:rPr>
            <w:rStyle w:val="IndexLink"/>
          </w:rPr>
          <w:t>DAFTAR ISTILAH DAN SINGKATAN</w:t>
        </w:r>
        <w:r>
          <w:rPr>
            <w:rStyle w:val="IndexLink"/>
          </w:rPr>
          <w:tab/>
          <w:t>xiv</w:t>
        </w:r>
      </w:hyperlink>
    </w:p>
    <w:p w:rsidR="00000000" w:rsidRDefault="003C4CA6">
      <w:pPr>
        <w:pStyle w:val="TOC1"/>
        <w:tabs>
          <w:tab w:val="clear" w:pos="9638"/>
          <w:tab w:val="right" w:leader="dot" w:pos="7937"/>
        </w:tabs>
      </w:pPr>
      <w:hyperlink w:anchor="__RefHeading__1107_79246886" w:history="1">
        <w:r>
          <w:rPr>
            <w:rStyle w:val="IndexLink"/>
          </w:rPr>
          <w:t>DAFTAR SIMBOL</w:t>
        </w:r>
        <w:r>
          <w:rPr>
            <w:rStyle w:val="IndexLink"/>
          </w:rPr>
          <w:tab/>
          <w:t>xv</w:t>
        </w:r>
      </w:hyperlink>
    </w:p>
    <w:p w:rsidR="00000000" w:rsidRDefault="003C4CA6">
      <w:pPr>
        <w:pStyle w:val="TOC1"/>
        <w:tabs>
          <w:tab w:val="clear" w:pos="9638"/>
          <w:tab w:val="right" w:leader="dot" w:pos="7937"/>
        </w:tabs>
      </w:pPr>
      <w:hyperlink w:anchor="__RefHeading__185_1696878657" w:history="1">
        <w:r>
          <w:rPr>
            <w:rStyle w:val="IndexLink"/>
          </w:rPr>
          <w:t>BAB 1 PENDAHULUAN</w:t>
        </w:r>
        <w:r>
          <w:rPr>
            <w:rStyle w:val="IndexLink"/>
          </w:rPr>
          <w:tab/>
          <w:t>1</w:t>
        </w:r>
      </w:hyperlink>
    </w:p>
    <w:p w:rsidR="00000000" w:rsidRDefault="003C4CA6">
      <w:pPr>
        <w:pStyle w:val="TOC2"/>
        <w:tabs>
          <w:tab w:val="clear" w:pos="850"/>
          <w:tab w:val="clear" w:pos="9355"/>
          <w:tab w:val="left" w:pos="0"/>
          <w:tab w:val="right" w:leader="dot" w:pos="7937"/>
        </w:tabs>
      </w:pPr>
      <w:hyperlink w:anchor="__RefHeading__74439_315167856" w:history="1">
        <w:r>
          <w:rPr>
            <w:rStyle w:val="IndexLink"/>
          </w:rPr>
          <w:t>1.1</w:t>
        </w:r>
        <w:r>
          <w:rPr>
            <w:rStyle w:val="IndexLink"/>
          </w:rPr>
          <w:tab/>
          <w:t>Latar Belakang</w:t>
        </w:r>
        <w:r>
          <w:rPr>
            <w:rStyle w:val="IndexLink"/>
          </w:rPr>
          <w:tab/>
          <w:t>1</w:t>
        </w:r>
      </w:hyperlink>
    </w:p>
    <w:p w:rsidR="00000000" w:rsidRDefault="003C4CA6">
      <w:pPr>
        <w:pStyle w:val="TOC3"/>
        <w:tabs>
          <w:tab w:val="clear" w:pos="1134"/>
          <w:tab w:val="clear" w:pos="9072"/>
          <w:tab w:val="left" w:pos="0"/>
          <w:tab w:val="right" w:leader="dot" w:pos="7937"/>
        </w:tabs>
      </w:pPr>
      <w:hyperlink w:anchor="__RefHeading__74441_315167856" w:history="1">
        <w:r>
          <w:rPr>
            <w:rStyle w:val="IndexLink"/>
          </w:rPr>
          <w:t>1.1.1</w:t>
        </w:r>
        <w:r>
          <w:rPr>
            <w:rStyle w:val="IndexLink"/>
          </w:rPr>
          <w:tab/>
          <w:t>P</w:t>
        </w:r>
        <w:r>
          <w:rPr>
            <w:rStyle w:val="IndexLink"/>
          </w:rPr>
          <w:t>eraturan terkait tata cara penulisan dokumen laporan tugas akhir dan laporan kerja praktik</w:t>
        </w:r>
        <w:r>
          <w:rPr>
            <w:rStyle w:val="IndexLink"/>
          </w:rPr>
          <w:tab/>
          <w:t>2</w:t>
        </w:r>
      </w:hyperlink>
    </w:p>
    <w:p w:rsidR="00000000" w:rsidRDefault="003C4CA6">
      <w:pPr>
        <w:pStyle w:val="TOC3"/>
        <w:tabs>
          <w:tab w:val="clear" w:pos="1134"/>
          <w:tab w:val="clear" w:pos="9072"/>
          <w:tab w:val="left" w:pos="0"/>
          <w:tab w:val="right" w:leader="dot" w:pos="7937"/>
        </w:tabs>
      </w:pPr>
      <w:hyperlink w:anchor="__RefHeading__74443_315167856" w:history="1">
        <w:r>
          <w:rPr>
            <w:rStyle w:val="IndexLink"/>
          </w:rPr>
          <w:t>1.1.2</w:t>
        </w:r>
        <w:r>
          <w:rPr>
            <w:rStyle w:val="IndexLink"/>
          </w:rPr>
          <w:tab/>
          <w:t>Perangkat lunak LibreOffice dan format dokumen</w:t>
        </w:r>
        <w:r>
          <w:rPr>
            <w:rStyle w:val="IndexLink"/>
          </w:rPr>
          <w:tab/>
          <w:t>2</w:t>
        </w:r>
      </w:hyperlink>
    </w:p>
    <w:p w:rsidR="00000000" w:rsidRDefault="003C4CA6">
      <w:pPr>
        <w:pStyle w:val="TOC2"/>
        <w:tabs>
          <w:tab w:val="clear" w:pos="850"/>
          <w:tab w:val="clear" w:pos="9355"/>
          <w:tab w:val="left" w:pos="0"/>
          <w:tab w:val="right" w:leader="dot" w:pos="7937"/>
        </w:tabs>
      </w:pPr>
      <w:hyperlink w:anchor="__RefHeading__74445_315167856" w:history="1">
        <w:r>
          <w:rPr>
            <w:rStyle w:val="IndexLink"/>
          </w:rPr>
          <w:t>1.2</w:t>
        </w:r>
        <w:r>
          <w:rPr>
            <w:rStyle w:val="IndexLink"/>
          </w:rPr>
          <w:tab/>
          <w:t>Tuju</w:t>
        </w:r>
        <w:r>
          <w:rPr>
            <w:rStyle w:val="IndexLink"/>
          </w:rPr>
          <w:t>an dan Manfaat</w:t>
        </w:r>
        <w:r>
          <w:rPr>
            <w:rStyle w:val="IndexLink"/>
          </w:rPr>
          <w:tab/>
          <w:t>3</w:t>
        </w:r>
      </w:hyperlink>
    </w:p>
    <w:p w:rsidR="00000000" w:rsidRDefault="003C4CA6">
      <w:pPr>
        <w:pStyle w:val="TOC3"/>
        <w:tabs>
          <w:tab w:val="clear" w:pos="1134"/>
          <w:tab w:val="clear" w:pos="9072"/>
          <w:tab w:val="left" w:pos="0"/>
          <w:tab w:val="right" w:leader="dot" w:pos="7937"/>
        </w:tabs>
      </w:pPr>
      <w:hyperlink w:anchor="__RefHeading__74447_315167856" w:history="1">
        <w:r>
          <w:rPr>
            <w:rStyle w:val="IndexLink"/>
          </w:rPr>
          <w:t>1.2.1</w:t>
        </w:r>
        <w:r>
          <w:rPr>
            <w:rStyle w:val="IndexLink"/>
          </w:rPr>
          <w:tab/>
          <w:t>Tujuan</w:t>
        </w:r>
        <w:r>
          <w:rPr>
            <w:rStyle w:val="IndexLink"/>
          </w:rPr>
          <w:tab/>
          <w:t>3</w:t>
        </w:r>
      </w:hyperlink>
    </w:p>
    <w:p w:rsidR="00000000" w:rsidRDefault="003C4CA6">
      <w:pPr>
        <w:pStyle w:val="TOC3"/>
        <w:tabs>
          <w:tab w:val="clear" w:pos="1134"/>
          <w:tab w:val="clear" w:pos="9072"/>
          <w:tab w:val="left" w:pos="0"/>
          <w:tab w:val="right" w:leader="dot" w:pos="7937"/>
        </w:tabs>
      </w:pPr>
      <w:hyperlink w:anchor="__RefHeading__74449_315167856" w:history="1">
        <w:r>
          <w:rPr>
            <w:rStyle w:val="IndexLink"/>
          </w:rPr>
          <w:t>1.2.2</w:t>
        </w:r>
        <w:r>
          <w:rPr>
            <w:rStyle w:val="IndexLink"/>
          </w:rPr>
          <w:tab/>
          <w:t>Manfaat</w:t>
        </w:r>
        <w:r>
          <w:rPr>
            <w:rStyle w:val="IndexLink"/>
          </w:rPr>
          <w:tab/>
          <w:t>3</w:t>
        </w:r>
      </w:hyperlink>
    </w:p>
    <w:p w:rsidR="00000000" w:rsidRDefault="003C4CA6">
      <w:pPr>
        <w:pStyle w:val="TOC2"/>
        <w:tabs>
          <w:tab w:val="clear" w:pos="850"/>
          <w:tab w:val="clear" w:pos="9355"/>
          <w:tab w:val="left" w:pos="0"/>
          <w:tab w:val="right" w:leader="dot" w:pos="7937"/>
        </w:tabs>
      </w:pPr>
      <w:hyperlink w:anchor="__RefHeading___Toc3783_1294106092" w:history="1">
        <w:r>
          <w:rPr>
            <w:rStyle w:val="IndexLink"/>
          </w:rPr>
          <w:t>1.3</w:t>
        </w:r>
        <w:r>
          <w:rPr>
            <w:rStyle w:val="IndexLink"/>
          </w:rPr>
          <w:tab/>
          <w:t>Ketentuan Umum</w:t>
        </w:r>
        <w:r>
          <w:rPr>
            <w:rStyle w:val="IndexLink"/>
          </w:rPr>
          <w:tab/>
          <w:t>3</w:t>
        </w:r>
      </w:hyperlink>
    </w:p>
    <w:p w:rsidR="00000000" w:rsidRDefault="003C4CA6">
      <w:pPr>
        <w:pStyle w:val="TOC3"/>
        <w:tabs>
          <w:tab w:val="clear" w:pos="1134"/>
          <w:tab w:val="clear" w:pos="9072"/>
          <w:tab w:val="left" w:pos="0"/>
          <w:tab w:val="right" w:leader="dot" w:pos="7937"/>
        </w:tabs>
      </w:pPr>
      <w:hyperlink w:anchor="__RefHeading___Toc3785_1294106092" w:history="1">
        <w:r>
          <w:rPr>
            <w:rStyle w:val="IndexLink"/>
          </w:rPr>
          <w:t>1.3.1</w:t>
        </w:r>
        <w:r>
          <w:rPr>
            <w:rStyle w:val="IndexLink"/>
          </w:rPr>
          <w:tab/>
          <w:t>Sampul dokumen</w:t>
        </w:r>
        <w:r>
          <w:rPr>
            <w:rStyle w:val="IndexLink"/>
          </w:rPr>
          <w:tab/>
          <w:t>3</w:t>
        </w:r>
      </w:hyperlink>
    </w:p>
    <w:p w:rsidR="00000000" w:rsidRDefault="003C4CA6">
      <w:pPr>
        <w:pStyle w:val="TOC3"/>
        <w:tabs>
          <w:tab w:val="clear" w:pos="1134"/>
          <w:tab w:val="clear" w:pos="9072"/>
          <w:tab w:val="left" w:pos="0"/>
          <w:tab w:val="right" w:leader="dot" w:pos="7937"/>
        </w:tabs>
      </w:pPr>
      <w:hyperlink w:anchor="__RefHeading___Toc3787_1294106092" w:history="1">
        <w:r>
          <w:rPr>
            <w:rStyle w:val="IndexLink"/>
          </w:rPr>
          <w:t>1.3.2</w:t>
        </w:r>
        <w:r>
          <w:rPr>
            <w:rStyle w:val="IndexLink"/>
          </w:rPr>
          <w:tab/>
          <w:t>Kertas isi</w:t>
        </w:r>
        <w:r>
          <w:rPr>
            <w:rStyle w:val="IndexLink"/>
          </w:rPr>
          <w:tab/>
          <w:t>4</w:t>
        </w:r>
      </w:hyperlink>
    </w:p>
    <w:p w:rsidR="00000000" w:rsidRDefault="003C4CA6">
      <w:pPr>
        <w:pStyle w:val="TOC2"/>
        <w:tabs>
          <w:tab w:val="clear" w:pos="850"/>
          <w:tab w:val="clear" w:pos="9355"/>
          <w:tab w:val="left" w:pos="0"/>
          <w:tab w:val="right" w:leader="dot" w:pos="7937"/>
        </w:tabs>
      </w:pPr>
      <w:hyperlink w:anchor="__RefHeading___Toc3789_1294106092" w:history="1">
        <w:r>
          <w:rPr>
            <w:rStyle w:val="IndexLink"/>
          </w:rPr>
          <w:t>1.4</w:t>
        </w:r>
        <w:r>
          <w:rPr>
            <w:rStyle w:val="IndexLink"/>
          </w:rPr>
          <w:tab/>
          <w:t>Cara Menggunakan Templat Ini</w:t>
        </w:r>
        <w:r>
          <w:rPr>
            <w:rStyle w:val="IndexLink"/>
          </w:rPr>
          <w:tab/>
          <w:t>4</w:t>
        </w:r>
      </w:hyperlink>
    </w:p>
    <w:p w:rsidR="00000000" w:rsidRDefault="003C4CA6">
      <w:pPr>
        <w:pStyle w:val="TOC1"/>
        <w:tabs>
          <w:tab w:val="clear" w:pos="9638"/>
          <w:tab w:val="right" w:leader="dot" w:pos="7937"/>
        </w:tabs>
      </w:pPr>
      <w:hyperlink w:anchor="__RefHeading__187_1696878657" w:history="1">
        <w:r>
          <w:rPr>
            <w:rStyle w:val="IndexLink"/>
          </w:rPr>
          <w:t>B</w:t>
        </w:r>
        <w:r>
          <w:rPr>
            <w:rStyle w:val="IndexLink"/>
          </w:rPr>
          <w:t>AB 2 STRUKTUR DOKUMEN LAPORAN TUGAS AKHIR/SKRIPSI</w:t>
        </w:r>
        <w:r>
          <w:rPr>
            <w:rStyle w:val="IndexLink"/>
          </w:rPr>
          <w:tab/>
          <w:t>7</w:t>
        </w:r>
      </w:hyperlink>
    </w:p>
    <w:p w:rsidR="00000000" w:rsidRDefault="003C4CA6">
      <w:pPr>
        <w:pStyle w:val="TOC2"/>
        <w:tabs>
          <w:tab w:val="clear" w:pos="850"/>
          <w:tab w:val="clear" w:pos="9355"/>
          <w:tab w:val="left" w:pos="0"/>
          <w:tab w:val="right" w:leader="dot" w:pos="7937"/>
        </w:tabs>
      </w:pPr>
      <w:hyperlink w:anchor="__RefHeading__1685_792468862" w:history="1">
        <w:r>
          <w:rPr>
            <w:rStyle w:val="IndexLink"/>
          </w:rPr>
          <w:t>2.1</w:t>
        </w:r>
        <w:r>
          <w:rPr>
            <w:rStyle w:val="IndexLink"/>
          </w:rPr>
          <w:tab/>
          <w:t>Bagian Awal</w:t>
        </w:r>
        <w:r>
          <w:rPr>
            <w:rStyle w:val="IndexLink"/>
          </w:rPr>
          <w:tab/>
          <w:t>7</w:t>
        </w:r>
      </w:hyperlink>
    </w:p>
    <w:p w:rsidR="00000000" w:rsidRDefault="003C4CA6">
      <w:pPr>
        <w:pStyle w:val="TOC3"/>
        <w:tabs>
          <w:tab w:val="clear" w:pos="1134"/>
          <w:tab w:val="clear" w:pos="9072"/>
          <w:tab w:val="left" w:pos="0"/>
          <w:tab w:val="right" w:leader="dot" w:pos="7937"/>
        </w:tabs>
      </w:pPr>
      <w:hyperlink w:anchor="__RefHeading__1687_792468863" w:history="1">
        <w:r>
          <w:rPr>
            <w:rStyle w:val="IndexLink"/>
          </w:rPr>
          <w:t>2.1.1</w:t>
        </w:r>
        <w:r>
          <w:rPr>
            <w:rStyle w:val="IndexLink"/>
          </w:rPr>
          <w:tab/>
          <w:t>Sampul luar, halaman antara dan halaman judul</w:t>
        </w:r>
        <w:r>
          <w:rPr>
            <w:rStyle w:val="IndexLink"/>
          </w:rPr>
          <w:tab/>
          <w:t>8</w:t>
        </w:r>
      </w:hyperlink>
    </w:p>
    <w:p w:rsidR="00000000" w:rsidRDefault="003C4CA6">
      <w:pPr>
        <w:pStyle w:val="TOC3"/>
        <w:tabs>
          <w:tab w:val="clear" w:pos="1134"/>
          <w:tab w:val="clear" w:pos="9072"/>
          <w:tab w:val="left" w:pos="0"/>
          <w:tab w:val="right" w:leader="dot" w:pos="7937"/>
        </w:tabs>
      </w:pPr>
      <w:hyperlink w:anchor="__RefHeading__1809_792468862" w:history="1">
        <w:r>
          <w:rPr>
            <w:rStyle w:val="IndexLink"/>
          </w:rPr>
          <w:t>2.1.2</w:t>
        </w:r>
        <w:r>
          <w:rPr>
            <w:rStyle w:val="IndexLink"/>
          </w:rPr>
          <w:tab/>
          <w:t>Halaman pengesahan</w:t>
        </w:r>
        <w:r>
          <w:rPr>
            <w:rStyle w:val="IndexLink"/>
          </w:rPr>
          <w:tab/>
          <w:t>10</w:t>
        </w:r>
      </w:hyperlink>
    </w:p>
    <w:p w:rsidR="00000000" w:rsidRDefault="003C4CA6">
      <w:pPr>
        <w:pStyle w:val="TOC3"/>
        <w:tabs>
          <w:tab w:val="clear" w:pos="1134"/>
          <w:tab w:val="clear" w:pos="9072"/>
          <w:tab w:val="left" w:pos="0"/>
          <w:tab w:val="right" w:leader="dot" w:pos="7937"/>
        </w:tabs>
      </w:pPr>
      <w:hyperlink w:anchor="__RefHeading__78336_1579177405" w:history="1">
        <w:r>
          <w:rPr>
            <w:rStyle w:val="IndexLink"/>
          </w:rPr>
          <w:t>2.1.3</w:t>
        </w:r>
        <w:r>
          <w:rPr>
            <w:rStyle w:val="IndexLink"/>
          </w:rPr>
          <w:tab/>
          <w:t>Halaman pernyataan</w:t>
        </w:r>
        <w:r>
          <w:rPr>
            <w:rStyle w:val="IndexLink"/>
          </w:rPr>
          <w:tab/>
          <w:t>10</w:t>
        </w:r>
      </w:hyperlink>
    </w:p>
    <w:p w:rsidR="00000000" w:rsidRDefault="003C4CA6">
      <w:pPr>
        <w:pStyle w:val="TOC3"/>
        <w:tabs>
          <w:tab w:val="clear" w:pos="1134"/>
          <w:tab w:val="clear" w:pos="9072"/>
          <w:tab w:val="left" w:pos="0"/>
          <w:tab w:val="right" w:leader="dot" w:pos="7937"/>
        </w:tabs>
      </w:pPr>
      <w:hyperlink w:anchor="__RefHeading__4142_6576258612" w:history="1">
        <w:r>
          <w:rPr>
            <w:rStyle w:val="IndexLink"/>
          </w:rPr>
          <w:t>2.1.4</w:t>
        </w:r>
        <w:r>
          <w:rPr>
            <w:rStyle w:val="IndexLink"/>
          </w:rPr>
          <w:tab/>
          <w:t>Halaman motto dan persembahan</w:t>
        </w:r>
        <w:r>
          <w:rPr>
            <w:rStyle w:val="IndexLink"/>
          </w:rPr>
          <w:tab/>
          <w:t>11</w:t>
        </w:r>
      </w:hyperlink>
    </w:p>
    <w:p w:rsidR="00000000" w:rsidRDefault="003C4CA6">
      <w:pPr>
        <w:pStyle w:val="TOC3"/>
        <w:tabs>
          <w:tab w:val="clear" w:pos="1134"/>
          <w:tab w:val="clear" w:pos="9072"/>
          <w:tab w:val="left" w:pos="0"/>
          <w:tab w:val="right" w:leader="dot" w:pos="7937"/>
        </w:tabs>
      </w:pPr>
      <w:hyperlink w:anchor="__RefHeading__78338_1579177405" w:history="1">
        <w:r>
          <w:rPr>
            <w:rStyle w:val="IndexLink"/>
          </w:rPr>
          <w:t>2.1.5</w:t>
        </w:r>
        <w:r>
          <w:rPr>
            <w:rStyle w:val="IndexLink"/>
          </w:rPr>
          <w:tab/>
          <w:t>Ringkasan dan summary</w:t>
        </w:r>
        <w:r>
          <w:rPr>
            <w:rStyle w:val="IndexLink"/>
          </w:rPr>
          <w:tab/>
          <w:t>11</w:t>
        </w:r>
      </w:hyperlink>
    </w:p>
    <w:p w:rsidR="00000000" w:rsidRDefault="003C4CA6">
      <w:pPr>
        <w:pStyle w:val="TOC3"/>
        <w:tabs>
          <w:tab w:val="clear" w:pos="1134"/>
          <w:tab w:val="clear" w:pos="9072"/>
          <w:tab w:val="left" w:pos="0"/>
          <w:tab w:val="right" w:leader="dot" w:pos="7937"/>
        </w:tabs>
      </w:pPr>
      <w:hyperlink w:anchor="__RefHeading__78340_1579177405" w:history="1">
        <w:r>
          <w:rPr>
            <w:rStyle w:val="IndexLink"/>
          </w:rPr>
          <w:t>2.1.6</w:t>
        </w:r>
        <w:r>
          <w:rPr>
            <w:rStyle w:val="IndexLink"/>
          </w:rPr>
          <w:tab/>
          <w:t>Prakata</w:t>
        </w:r>
        <w:r>
          <w:rPr>
            <w:rStyle w:val="IndexLink"/>
          </w:rPr>
          <w:tab/>
          <w:t>11</w:t>
        </w:r>
      </w:hyperlink>
    </w:p>
    <w:p w:rsidR="00000000" w:rsidRDefault="003C4CA6">
      <w:pPr>
        <w:pStyle w:val="TOC3"/>
        <w:tabs>
          <w:tab w:val="clear" w:pos="1134"/>
          <w:tab w:val="clear" w:pos="9072"/>
          <w:tab w:val="left" w:pos="0"/>
          <w:tab w:val="right" w:leader="dot" w:pos="7937"/>
        </w:tabs>
      </w:pPr>
      <w:hyperlink w:anchor="__RefHeading__78342_1579177405" w:history="1">
        <w:r>
          <w:rPr>
            <w:rStyle w:val="IndexLink"/>
          </w:rPr>
          <w:t>2.1.7</w:t>
        </w:r>
        <w:r>
          <w:rPr>
            <w:rStyle w:val="IndexLink"/>
          </w:rPr>
          <w:tab/>
          <w:t>Daftar isi</w:t>
        </w:r>
        <w:r>
          <w:rPr>
            <w:rStyle w:val="IndexLink"/>
          </w:rPr>
          <w:tab/>
          <w:t>12</w:t>
        </w:r>
      </w:hyperlink>
    </w:p>
    <w:p w:rsidR="00000000" w:rsidRDefault="003C4CA6">
      <w:pPr>
        <w:pStyle w:val="TOC3"/>
        <w:tabs>
          <w:tab w:val="clear" w:pos="1134"/>
          <w:tab w:val="clear" w:pos="9072"/>
          <w:tab w:val="left" w:pos="0"/>
          <w:tab w:val="right" w:leader="dot" w:pos="7937"/>
        </w:tabs>
      </w:pPr>
      <w:hyperlink w:anchor="__RefHeading__86681_1579177405" w:history="1">
        <w:r>
          <w:rPr>
            <w:rStyle w:val="IndexLink"/>
          </w:rPr>
          <w:t>2.1.8</w:t>
        </w:r>
        <w:r>
          <w:rPr>
            <w:rStyle w:val="IndexLink"/>
          </w:rPr>
          <w:tab/>
          <w:t>Daftar tabel dan daftar</w:t>
        </w:r>
        <w:r>
          <w:rPr>
            <w:rStyle w:val="IndexLink"/>
          </w:rPr>
          <w:t xml:space="preserve"> gambar</w:t>
        </w:r>
        <w:r>
          <w:rPr>
            <w:rStyle w:val="IndexLink"/>
          </w:rPr>
          <w:tab/>
          <w:t>12</w:t>
        </w:r>
      </w:hyperlink>
    </w:p>
    <w:p w:rsidR="00000000" w:rsidRDefault="003C4CA6">
      <w:pPr>
        <w:pStyle w:val="TOC3"/>
        <w:tabs>
          <w:tab w:val="clear" w:pos="1134"/>
          <w:tab w:val="clear" w:pos="9072"/>
          <w:tab w:val="left" w:pos="0"/>
          <w:tab w:val="right" w:leader="dot" w:pos="7937"/>
        </w:tabs>
      </w:pPr>
      <w:hyperlink w:anchor="__RefHeading__86683_1579177405" w:history="1">
        <w:r>
          <w:rPr>
            <w:rStyle w:val="IndexLink"/>
          </w:rPr>
          <w:t>2.1.9</w:t>
        </w:r>
        <w:r>
          <w:rPr>
            <w:rStyle w:val="IndexLink"/>
          </w:rPr>
          <w:tab/>
          <w:t>Daftar lampiran, daftar istilah dan daftar simbol</w:t>
        </w:r>
        <w:r>
          <w:rPr>
            <w:rStyle w:val="IndexLink"/>
          </w:rPr>
          <w:tab/>
          <w:t>12</w:t>
        </w:r>
      </w:hyperlink>
    </w:p>
    <w:p w:rsidR="00000000" w:rsidRDefault="003C4CA6">
      <w:pPr>
        <w:pStyle w:val="TOC2"/>
        <w:tabs>
          <w:tab w:val="clear" w:pos="850"/>
          <w:tab w:val="clear" w:pos="9355"/>
          <w:tab w:val="left" w:pos="0"/>
          <w:tab w:val="right" w:leader="dot" w:pos="7937"/>
        </w:tabs>
      </w:pPr>
      <w:hyperlink w:anchor="__RefHeading__1811_792468862" w:history="1">
        <w:r>
          <w:rPr>
            <w:rStyle w:val="IndexLink"/>
          </w:rPr>
          <w:t>2.2</w:t>
        </w:r>
        <w:r>
          <w:rPr>
            <w:rStyle w:val="IndexLink"/>
          </w:rPr>
          <w:tab/>
          <w:t>Bagian Utama</w:t>
        </w:r>
        <w:r>
          <w:rPr>
            <w:rStyle w:val="IndexLink"/>
          </w:rPr>
          <w:tab/>
          <w:t>13</w:t>
        </w:r>
      </w:hyperlink>
    </w:p>
    <w:p w:rsidR="00000000" w:rsidRDefault="003C4CA6">
      <w:pPr>
        <w:pStyle w:val="TOC3"/>
        <w:tabs>
          <w:tab w:val="clear" w:pos="1134"/>
          <w:tab w:val="clear" w:pos="9072"/>
          <w:tab w:val="left" w:pos="0"/>
          <w:tab w:val="right" w:leader="dot" w:pos="7937"/>
        </w:tabs>
      </w:pPr>
      <w:hyperlink w:anchor="__RefHeading__1687_7924688612" w:history="1">
        <w:r>
          <w:rPr>
            <w:rStyle w:val="IndexLink"/>
          </w:rPr>
          <w:t>2.2.1</w:t>
        </w:r>
        <w:r>
          <w:rPr>
            <w:rStyle w:val="IndexLink"/>
          </w:rPr>
          <w:tab/>
          <w:t>Pendahulua</w:t>
        </w:r>
        <w:r>
          <w:rPr>
            <w:rStyle w:val="IndexLink"/>
          </w:rPr>
          <w:t>n</w:t>
        </w:r>
        <w:r>
          <w:rPr>
            <w:rStyle w:val="IndexLink"/>
          </w:rPr>
          <w:tab/>
          <w:t>13</w:t>
        </w:r>
      </w:hyperlink>
    </w:p>
    <w:p w:rsidR="00000000" w:rsidRDefault="003C4CA6">
      <w:pPr>
        <w:pStyle w:val="TOC3"/>
        <w:tabs>
          <w:tab w:val="clear" w:pos="1134"/>
          <w:tab w:val="clear" w:pos="9072"/>
          <w:tab w:val="left" w:pos="0"/>
          <w:tab w:val="right" w:leader="dot" w:pos="7937"/>
        </w:tabs>
      </w:pPr>
      <w:hyperlink w:anchor="__RefHeading__1813_792468862" w:history="1">
        <w:r>
          <w:rPr>
            <w:rStyle w:val="IndexLink"/>
          </w:rPr>
          <w:t>2.2.2</w:t>
        </w:r>
        <w:r>
          <w:rPr>
            <w:rStyle w:val="IndexLink"/>
          </w:rPr>
          <w:tab/>
          <w:t>Tinjauan pustaka</w:t>
        </w:r>
        <w:r>
          <w:rPr>
            <w:rStyle w:val="IndexLink"/>
          </w:rPr>
          <w:tab/>
          <w:t>14</w:t>
        </w:r>
      </w:hyperlink>
    </w:p>
    <w:p w:rsidR="00000000" w:rsidRDefault="003C4CA6">
      <w:pPr>
        <w:pStyle w:val="TOC3"/>
        <w:tabs>
          <w:tab w:val="clear" w:pos="1134"/>
          <w:tab w:val="clear" w:pos="9072"/>
          <w:tab w:val="left" w:pos="0"/>
          <w:tab w:val="right" w:leader="dot" w:pos="7937"/>
        </w:tabs>
      </w:pPr>
      <w:hyperlink w:anchor="__RefHeading__86685_1579177405" w:history="1">
        <w:r>
          <w:rPr>
            <w:rStyle w:val="IndexLink"/>
          </w:rPr>
          <w:t>2.2.3</w:t>
        </w:r>
        <w:r>
          <w:rPr>
            <w:rStyle w:val="IndexLink"/>
          </w:rPr>
          <w:tab/>
          <w:t>Metode penelitian</w:t>
        </w:r>
        <w:r>
          <w:rPr>
            <w:rStyle w:val="IndexLink"/>
          </w:rPr>
          <w:tab/>
          <w:t>14</w:t>
        </w:r>
      </w:hyperlink>
    </w:p>
    <w:p w:rsidR="00000000" w:rsidRDefault="003C4CA6">
      <w:pPr>
        <w:pStyle w:val="TOC3"/>
        <w:tabs>
          <w:tab w:val="clear" w:pos="1134"/>
          <w:tab w:val="clear" w:pos="9072"/>
          <w:tab w:val="left" w:pos="0"/>
          <w:tab w:val="right" w:leader="dot" w:pos="7937"/>
        </w:tabs>
      </w:pPr>
      <w:hyperlink w:anchor="__RefHeading__86687_1579177405" w:history="1">
        <w:r>
          <w:rPr>
            <w:rStyle w:val="IndexLink"/>
          </w:rPr>
          <w:t>2.2.4</w:t>
        </w:r>
        <w:r>
          <w:rPr>
            <w:rStyle w:val="IndexLink"/>
          </w:rPr>
          <w:tab/>
          <w:t>Hasil dan pembahasan</w:t>
        </w:r>
        <w:r>
          <w:rPr>
            <w:rStyle w:val="IndexLink"/>
          </w:rPr>
          <w:tab/>
          <w:t>15</w:t>
        </w:r>
      </w:hyperlink>
    </w:p>
    <w:p w:rsidR="00000000" w:rsidRDefault="003C4CA6">
      <w:pPr>
        <w:pStyle w:val="TOC3"/>
        <w:tabs>
          <w:tab w:val="clear" w:pos="1134"/>
          <w:tab w:val="clear" w:pos="9072"/>
          <w:tab w:val="left" w:pos="0"/>
          <w:tab w:val="right" w:leader="dot" w:pos="7937"/>
        </w:tabs>
      </w:pPr>
      <w:hyperlink w:anchor="__RefHeading__86689_1579177405" w:history="1">
        <w:r>
          <w:rPr>
            <w:rStyle w:val="IndexLink"/>
          </w:rPr>
          <w:t>2.2.5</w:t>
        </w:r>
        <w:r>
          <w:rPr>
            <w:rStyle w:val="IndexLink"/>
          </w:rPr>
          <w:tab/>
          <w:t>Kesimpulan dan saran</w:t>
        </w:r>
        <w:r>
          <w:rPr>
            <w:rStyle w:val="IndexLink"/>
          </w:rPr>
          <w:tab/>
          <w:t>16</w:t>
        </w:r>
      </w:hyperlink>
    </w:p>
    <w:p w:rsidR="00000000" w:rsidRDefault="003C4CA6">
      <w:pPr>
        <w:pStyle w:val="TOC2"/>
        <w:tabs>
          <w:tab w:val="clear" w:pos="850"/>
          <w:tab w:val="clear" w:pos="9355"/>
          <w:tab w:val="left" w:pos="0"/>
          <w:tab w:val="right" w:leader="dot" w:pos="7937"/>
        </w:tabs>
      </w:pPr>
      <w:hyperlink w:anchor="__RefHeading__1685_7924688611" w:history="1">
        <w:r>
          <w:rPr>
            <w:rStyle w:val="IndexLink"/>
          </w:rPr>
          <w:t>2.3</w:t>
        </w:r>
        <w:r>
          <w:rPr>
            <w:rStyle w:val="IndexLink"/>
          </w:rPr>
          <w:tab/>
          <w:t>Bagian Akhir</w:t>
        </w:r>
        <w:r>
          <w:rPr>
            <w:rStyle w:val="IndexLink"/>
          </w:rPr>
          <w:tab/>
          <w:t>16</w:t>
        </w:r>
      </w:hyperlink>
    </w:p>
    <w:p w:rsidR="00000000" w:rsidRDefault="003C4CA6">
      <w:pPr>
        <w:pStyle w:val="TOC3"/>
        <w:tabs>
          <w:tab w:val="clear" w:pos="1134"/>
          <w:tab w:val="clear" w:pos="9072"/>
          <w:tab w:val="left" w:pos="0"/>
          <w:tab w:val="right" w:leader="dot" w:pos="7937"/>
        </w:tabs>
      </w:pPr>
      <w:hyperlink w:anchor="__RefHeading__1687_7924688621" w:history="1">
        <w:r>
          <w:rPr>
            <w:rStyle w:val="IndexLink"/>
          </w:rPr>
          <w:t>2.3.1</w:t>
        </w:r>
        <w:r>
          <w:rPr>
            <w:rStyle w:val="IndexLink"/>
          </w:rPr>
          <w:tab/>
          <w:t>Daftar pustaka</w:t>
        </w:r>
        <w:r>
          <w:rPr>
            <w:rStyle w:val="IndexLink"/>
          </w:rPr>
          <w:tab/>
          <w:t>16</w:t>
        </w:r>
      </w:hyperlink>
    </w:p>
    <w:p w:rsidR="00000000" w:rsidRDefault="003C4CA6">
      <w:pPr>
        <w:pStyle w:val="TOC3"/>
        <w:tabs>
          <w:tab w:val="clear" w:pos="1134"/>
          <w:tab w:val="clear" w:pos="9072"/>
          <w:tab w:val="left" w:pos="0"/>
          <w:tab w:val="right" w:leader="dot" w:pos="7937"/>
        </w:tabs>
      </w:pPr>
      <w:hyperlink w:anchor="__RefHeading__1809_7924688611" w:history="1">
        <w:r>
          <w:rPr>
            <w:rStyle w:val="IndexLink"/>
          </w:rPr>
          <w:t>2.3.2</w:t>
        </w:r>
        <w:r>
          <w:rPr>
            <w:rStyle w:val="IndexLink"/>
          </w:rPr>
          <w:tab/>
          <w:t>Lampiran</w:t>
        </w:r>
        <w:r>
          <w:rPr>
            <w:rStyle w:val="IndexLink"/>
          </w:rPr>
          <w:tab/>
          <w:t>16</w:t>
        </w:r>
      </w:hyperlink>
    </w:p>
    <w:p w:rsidR="00000000" w:rsidRDefault="003C4CA6">
      <w:pPr>
        <w:pStyle w:val="TOC3"/>
        <w:tabs>
          <w:tab w:val="clear" w:pos="1134"/>
          <w:tab w:val="clear" w:pos="9072"/>
          <w:tab w:val="left" w:pos="0"/>
          <w:tab w:val="right" w:leader="dot" w:pos="7937"/>
        </w:tabs>
      </w:pPr>
      <w:hyperlink w:anchor="__RefHeading__86691_1579177405" w:history="1">
        <w:r>
          <w:rPr>
            <w:rStyle w:val="IndexLink"/>
          </w:rPr>
          <w:t>2.3.3</w:t>
        </w:r>
        <w:r>
          <w:rPr>
            <w:rStyle w:val="IndexLink"/>
          </w:rPr>
          <w:tab/>
          <w:t>Biodata penulis</w:t>
        </w:r>
        <w:r>
          <w:rPr>
            <w:rStyle w:val="IndexLink"/>
          </w:rPr>
          <w:tab/>
          <w:t>17</w:t>
        </w:r>
      </w:hyperlink>
    </w:p>
    <w:p w:rsidR="00000000" w:rsidRDefault="003C4CA6">
      <w:pPr>
        <w:pStyle w:val="TOC1"/>
        <w:tabs>
          <w:tab w:val="clear" w:pos="9638"/>
          <w:tab w:val="right" w:leader="dot" w:pos="7937"/>
        </w:tabs>
      </w:pPr>
      <w:hyperlink w:anchor="__RefHeading__2006_1261562691" w:history="1">
        <w:r>
          <w:rPr>
            <w:rStyle w:val="IndexLink"/>
          </w:rPr>
          <w:t>BAB 3 STRUKTUR DOKUMEN LAPORAN KERJA PRAKTIK</w:t>
        </w:r>
        <w:r>
          <w:rPr>
            <w:rStyle w:val="IndexLink"/>
          </w:rPr>
          <w:tab/>
          <w:t>18</w:t>
        </w:r>
      </w:hyperlink>
    </w:p>
    <w:p w:rsidR="00000000" w:rsidRDefault="003C4CA6">
      <w:pPr>
        <w:pStyle w:val="TOC2"/>
        <w:tabs>
          <w:tab w:val="clear" w:pos="850"/>
          <w:tab w:val="clear" w:pos="9355"/>
          <w:tab w:val="left" w:pos="0"/>
          <w:tab w:val="right" w:leader="dot" w:pos="7937"/>
        </w:tabs>
      </w:pPr>
      <w:hyperlink w:anchor="__RefHeading__1685_7924688621" w:history="1">
        <w:r>
          <w:rPr>
            <w:rStyle w:val="IndexLink"/>
          </w:rPr>
          <w:t>3.1</w:t>
        </w:r>
        <w:r>
          <w:rPr>
            <w:rStyle w:val="IndexLink"/>
          </w:rPr>
          <w:tab/>
          <w:t>Bagian A</w:t>
        </w:r>
        <w:r>
          <w:rPr>
            <w:rStyle w:val="IndexLink"/>
          </w:rPr>
          <w:t>wal</w:t>
        </w:r>
        <w:r>
          <w:rPr>
            <w:rStyle w:val="IndexLink"/>
          </w:rPr>
          <w:tab/>
          <w:t>19</w:t>
        </w:r>
      </w:hyperlink>
    </w:p>
    <w:p w:rsidR="00000000" w:rsidRDefault="003C4CA6">
      <w:pPr>
        <w:pStyle w:val="TOC3"/>
        <w:tabs>
          <w:tab w:val="clear" w:pos="1134"/>
          <w:tab w:val="clear" w:pos="9072"/>
          <w:tab w:val="left" w:pos="0"/>
          <w:tab w:val="right" w:leader="dot" w:pos="7937"/>
        </w:tabs>
      </w:pPr>
      <w:hyperlink w:anchor="__RefHeading__1687_7924688631" w:history="1">
        <w:r>
          <w:rPr>
            <w:rStyle w:val="IndexLink"/>
          </w:rPr>
          <w:t>3.1.1</w:t>
        </w:r>
        <w:r>
          <w:rPr>
            <w:rStyle w:val="IndexLink"/>
          </w:rPr>
          <w:tab/>
          <w:t>Sampul luar, halaman antara dan halaman judul</w:t>
        </w:r>
        <w:r>
          <w:rPr>
            <w:rStyle w:val="IndexLink"/>
          </w:rPr>
          <w:tab/>
          <w:t>19</w:t>
        </w:r>
      </w:hyperlink>
    </w:p>
    <w:p w:rsidR="00000000" w:rsidRDefault="003C4CA6">
      <w:pPr>
        <w:pStyle w:val="TOC3"/>
        <w:tabs>
          <w:tab w:val="clear" w:pos="1134"/>
          <w:tab w:val="clear" w:pos="9072"/>
          <w:tab w:val="left" w:pos="0"/>
          <w:tab w:val="right" w:leader="dot" w:pos="7937"/>
        </w:tabs>
      </w:pPr>
      <w:hyperlink w:anchor="__RefHeading__1809_7924688621" w:history="1">
        <w:r>
          <w:rPr>
            <w:rStyle w:val="IndexLink"/>
          </w:rPr>
          <w:t>3.1.2</w:t>
        </w:r>
        <w:r>
          <w:rPr>
            <w:rStyle w:val="IndexLink"/>
          </w:rPr>
          <w:tab/>
          <w:t>Halaman pengesahan</w:t>
        </w:r>
        <w:r>
          <w:rPr>
            <w:rStyle w:val="IndexLink"/>
          </w:rPr>
          <w:tab/>
          <w:t>21</w:t>
        </w:r>
      </w:hyperlink>
    </w:p>
    <w:p w:rsidR="00000000" w:rsidRDefault="003C4CA6">
      <w:pPr>
        <w:pStyle w:val="TOC3"/>
        <w:tabs>
          <w:tab w:val="clear" w:pos="1134"/>
          <w:tab w:val="clear" w:pos="9072"/>
          <w:tab w:val="left" w:pos="0"/>
          <w:tab w:val="right" w:leader="dot" w:pos="7937"/>
        </w:tabs>
      </w:pPr>
      <w:hyperlink w:anchor="__RefHeading___Toc3260_1922517037" w:history="1">
        <w:r>
          <w:rPr>
            <w:rStyle w:val="IndexLink"/>
          </w:rPr>
          <w:t>3.1.3</w:t>
        </w:r>
        <w:r>
          <w:rPr>
            <w:rStyle w:val="IndexLink"/>
          </w:rPr>
          <w:tab/>
          <w:t>Halama</w:t>
        </w:r>
        <w:r>
          <w:rPr>
            <w:rStyle w:val="IndexLink"/>
          </w:rPr>
          <w:t>n pernyataan</w:t>
        </w:r>
        <w:r>
          <w:rPr>
            <w:rStyle w:val="IndexLink"/>
          </w:rPr>
          <w:tab/>
          <w:t>21</w:t>
        </w:r>
      </w:hyperlink>
    </w:p>
    <w:p w:rsidR="00000000" w:rsidRDefault="003C4CA6">
      <w:pPr>
        <w:pStyle w:val="TOC3"/>
        <w:tabs>
          <w:tab w:val="clear" w:pos="1134"/>
          <w:tab w:val="clear" w:pos="9072"/>
          <w:tab w:val="left" w:pos="0"/>
          <w:tab w:val="right" w:leader="dot" w:pos="7937"/>
        </w:tabs>
      </w:pPr>
      <w:hyperlink w:anchor="__RefHeading__4142_65762586121" w:history="1">
        <w:r>
          <w:rPr>
            <w:rStyle w:val="IndexLink"/>
          </w:rPr>
          <w:t>3.1.4</w:t>
        </w:r>
        <w:r>
          <w:rPr>
            <w:rStyle w:val="IndexLink"/>
          </w:rPr>
          <w:tab/>
          <w:t>Halaman motto dan persembahan</w:t>
        </w:r>
        <w:r>
          <w:rPr>
            <w:rStyle w:val="IndexLink"/>
          </w:rPr>
          <w:tab/>
          <w:t>21</w:t>
        </w:r>
      </w:hyperlink>
    </w:p>
    <w:p w:rsidR="00000000" w:rsidRDefault="003C4CA6">
      <w:pPr>
        <w:pStyle w:val="TOC3"/>
        <w:tabs>
          <w:tab w:val="clear" w:pos="1134"/>
          <w:tab w:val="clear" w:pos="9072"/>
          <w:tab w:val="left" w:pos="0"/>
          <w:tab w:val="right" w:leader="dot" w:pos="7937"/>
        </w:tabs>
      </w:pPr>
      <w:hyperlink w:anchor="__RefHeading__78340_15791774051" w:history="1">
        <w:r>
          <w:rPr>
            <w:rStyle w:val="IndexLink"/>
          </w:rPr>
          <w:t>3.1.5</w:t>
        </w:r>
        <w:r>
          <w:rPr>
            <w:rStyle w:val="IndexLink"/>
          </w:rPr>
          <w:tab/>
          <w:t>Prakata</w:t>
        </w:r>
        <w:r>
          <w:rPr>
            <w:rStyle w:val="IndexLink"/>
          </w:rPr>
          <w:tab/>
          <w:t>22</w:t>
        </w:r>
      </w:hyperlink>
    </w:p>
    <w:p w:rsidR="00000000" w:rsidRDefault="003C4CA6">
      <w:pPr>
        <w:pStyle w:val="TOC3"/>
        <w:tabs>
          <w:tab w:val="clear" w:pos="1134"/>
          <w:tab w:val="clear" w:pos="9072"/>
          <w:tab w:val="left" w:pos="0"/>
          <w:tab w:val="right" w:leader="dot" w:pos="7937"/>
        </w:tabs>
      </w:pPr>
      <w:hyperlink w:anchor="__RefHeading__78342_15791774051" w:history="1">
        <w:r>
          <w:rPr>
            <w:rStyle w:val="IndexLink"/>
          </w:rPr>
          <w:t>3.1.6</w:t>
        </w:r>
        <w:r>
          <w:rPr>
            <w:rStyle w:val="IndexLink"/>
          </w:rPr>
          <w:tab/>
          <w:t>Daftar isi</w:t>
        </w:r>
        <w:r>
          <w:rPr>
            <w:rStyle w:val="IndexLink"/>
          </w:rPr>
          <w:tab/>
          <w:t>22</w:t>
        </w:r>
      </w:hyperlink>
    </w:p>
    <w:p w:rsidR="00000000" w:rsidRDefault="003C4CA6">
      <w:pPr>
        <w:pStyle w:val="TOC3"/>
        <w:tabs>
          <w:tab w:val="clear" w:pos="1134"/>
          <w:tab w:val="clear" w:pos="9072"/>
          <w:tab w:val="left" w:pos="0"/>
          <w:tab w:val="right" w:leader="dot" w:pos="7937"/>
        </w:tabs>
      </w:pPr>
      <w:hyperlink w:anchor="__RefHeading__86681_15791774051" w:history="1">
        <w:r>
          <w:rPr>
            <w:rStyle w:val="IndexLink"/>
          </w:rPr>
          <w:t>3.1.7</w:t>
        </w:r>
        <w:r>
          <w:rPr>
            <w:rStyle w:val="IndexLink"/>
          </w:rPr>
          <w:tab/>
          <w:t>Daftar tabel dan daftar gambar</w:t>
        </w:r>
        <w:r>
          <w:rPr>
            <w:rStyle w:val="IndexLink"/>
          </w:rPr>
          <w:tab/>
          <w:t>23</w:t>
        </w:r>
      </w:hyperlink>
    </w:p>
    <w:p w:rsidR="00000000" w:rsidRDefault="003C4CA6">
      <w:pPr>
        <w:pStyle w:val="TOC3"/>
        <w:tabs>
          <w:tab w:val="clear" w:pos="1134"/>
          <w:tab w:val="clear" w:pos="9072"/>
          <w:tab w:val="left" w:pos="0"/>
          <w:tab w:val="right" w:leader="dot" w:pos="7937"/>
        </w:tabs>
      </w:pPr>
      <w:hyperlink w:anchor="__RefHeading__86683_15791774051" w:history="1">
        <w:r>
          <w:rPr>
            <w:rStyle w:val="IndexLink"/>
          </w:rPr>
          <w:t>3.1.8</w:t>
        </w:r>
        <w:r>
          <w:rPr>
            <w:rStyle w:val="IndexLink"/>
          </w:rPr>
          <w:tab/>
          <w:t>Daftar lampiran, daftar istilah dan daftar simbol</w:t>
        </w:r>
        <w:r>
          <w:rPr>
            <w:rStyle w:val="IndexLink"/>
          </w:rPr>
          <w:tab/>
          <w:t>23</w:t>
        </w:r>
      </w:hyperlink>
    </w:p>
    <w:p w:rsidR="00000000" w:rsidRDefault="003C4CA6">
      <w:pPr>
        <w:pStyle w:val="TOC2"/>
        <w:tabs>
          <w:tab w:val="clear" w:pos="850"/>
          <w:tab w:val="clear" w:pos="9355"/>
          <w:tab w:val="left" w:pos="0"/>
          <w:tab w:val="right" w:leader="dot" w:pos="7937"/>
        </w:tabs>
      </w:pPr>
      <w:hyperlink w:anchor="__RefHeading__1811_7924688621" w:history="1">
        <w:r>
          <w:rPr>
            <w:rStyle w:val="IndexLink"/>
          </w:rPr>
          <w:t>3.2</w:t>
        </w:r>
        <w:r>
          <w:rPr>
            <w:rStyle w:val="IndexLink"/>
          </w:rPr>
          <w:tab/>
          <w:t>Bagian U</w:t>
        </w:r>
        <w:r>
          <w:rPr>
            <w:rStyle w:val="IndexLink"/>
          </w:rPr>
          <w:t>tama</w:t>
        </w:r>
        <w:r>
          <w:rPr>
            <w:rStyle w:val="IndexLink"/>
          </w:rPr>
          <w:tab/>
          <w:t>23</w:t>
        </w:r>
      </w:hyperlink>
    </w:p>
    <w:p w:rsidR="00000000" w:rsidRDefault="003C4CA6">
      <w:pPr>
        <w:pStyle w:val="TOC3"/>
        <w:tabs>
          <w:tab w:val="clear" w:pos="1134"/>
          <w:tab w:val="clear" w:pos="9072"/>
          <w:tab w:val="left" w:pos="0"/>
          <w:tab w:val="right" w:leader="dot" w:pos="7937"/>
        </w:tabs>
      </w:pPr>
      <w:hyperlink w:anchor="__RefHeading__1687_79246886121" w:history="1">
        <w:r>
          <w:rPr>
            <w:rStyle w:val="IndexLink"/>
          </w:rPr>
          <w:t>3.2.1</w:t>
        </w:r>
        <w:r>
          <w:rPr>
            <w:rStyle w:val="IndexLink"/>
          </w:rPr>
          <w:tab/>
          <w:t>Pendahuluan</w:t>
        </w:r>
        <w:r>
          <w:rPr>
            <w:rStyle w:val="IndexLink"/>
          </w:rPr>
          <w:tab/>
          <w:t>23</w:t>
        </w:r>
      </w:hyperlink>
    </w:p>
    <w:p w:rsidR="00000000" w:rsidRDefault="003C4CA6">
      <w:pPr>
        <w:pStyle w:val="TOC3"/>
        <w:tabs>
          <w:tab w:val="clear" w:pos="1134"/>
          <w:tab w:val="clear" w:pos="9072"/>
          <w:tab w:val="left" w:pos="0"/>
          <w:tab w:val="right" w:leader="dot" w:pos="7937"/>
        </w:tabs>
      </w:pPr>
      <w:hyperlink w:anchor="__RefHeading__1813_7924688621" w:history="1">
        <w:r>
          <w:rPr>
            <w:rStyle w:val="IndexLink"/>
          </w:rPr>
          <w:t>3.2.2</w:t>
        </w:r>
        <w:r>
          <w:rPr>
            <w:rStyle w:val="IndexLink"/>
          </w:rPr>
          <w:tab/>
          <w:t>Tinjauan perusahaan</w:t>
        </w:r>
        <w:r>
          <w:rPr>
            <w:rStyle w:val="IndexLink"/>
          </w:rPr>
          <w:tab/>
          <w:t>24</w:t>
        </w:r>
      </w:hyperlink>
    </w:p>
    <w:p w:rsidR="00000000" w:rsidRDefault="003C4CA6">
      <w:pPr>
        <w:pStyle w:val="TOC3"/>
        <w:tabs>
          <w:tab w:val="clear" w:pos="1134"/>
          <w:tab w:val="clear" w:pos="9072"/>
          <w:tab w:val="left" w:pos="0"/>
          <w:tab w:val="right" w:leader="dot" w:pos="7937"/>
        </w:tabs>
      </w:pPr>
      <w:hyperlink w:anchor="__RefHeading__86685_15791774051" w:history="1">
        <w:r>
          <w:rPr>
            <w:rStyle w:val="IndexLink"/>
          </w:rPr>
          <w:t>3.2.3</w:t>
        </w:r>
        <w:r>
          <w:rPr>
            <w:rStyle w:val="IndexLink"/>
          </w:rPr>
          <w:tab/>
          <w:t>Tinjauan pustaka</w:t>
        </w:r>
        <w:r>
          <w:rPr>
            <w:rStyle w:val="IndexLink"/>
          </w:rPr>
          <w:tab/>
          <w:t>25</w:t>
        </w:r>
      </w:hyperlink>
    </w:p>
    <w:p w:rsidR="00000000" w:rsidRDefault="003C4CA6">
      <w:pPr>
        <w:pStyle w:val="TOC3"/>
        <w:tabs>
          <w:tab w:val="clear" w:pos="1134"/>
          <w:tab w:val="clear" w:pos="9072"/>
          <w:tab w:val="left" w:pos="0"/>
          <w:tab w:val="right" w:leader="dot" w:pos="7937"/>
        </w:tabs>
      </w:pPr>
      <w:hyperlink w:anchor="__RefHeading__86687_15791774051" w:history="1">
        <w:r>
          <w:rPr>
            <w:rStyle w:val="IndexLink"/>
          </w:rPr>
          <w:t>3.2.4</w:t>
        </w:r>
        <w:r>
          <w:rPr>
            <w:rStyle w:val="IndexLink"/>
          </w:rPr>
          <w:tab/>
          <w:t>Pembahasan</w:t>
        </w:r>
        <w:r>
          <w:rPr>
            <w:rStyle w:val="IndexLink"/>
          </w:rPr>
          <w:tab/>
          <w:t>25</w:t>
        </w:r>
      </w:hyperlink>
    </w:p>
    <w:p w:rsidR="00000000" w:rsidRDefault="003C4CA6">
      <w:pPr>
        <w:pStyle w:val="TOC3"/>
        <w:tabs>
          <w:tab w:val="clear" w:pos="1134"/>
          <w:tab w:val="clear" w:pos="9072"/>
          <w:tab w:val="left" w:pos="0"/>
          <w:tab w:val="right" w:leader="dot" w:pos="7937"/>
        </w:tabs>
      </w:pPr>
      <w:hyperlink w:anchor="__RefHeading__86689_15791774051" w:history="1">
        <w:r>
          <w:rPr>
            <w:rStyle w:val="IndexLink"/>
          </w:rPr>
          <w:t>3.2.5</w:t>
        </w:r>
        <w:r>
          <w:rPr>
            <w:rStyle w:val="IndexLink"/>
          </w:rPr>
          <w:tab/>
          <w:t>Kesimpulan dan saran</w:t>
        </w:r>
        <w:r>
          <w:rPr>
            <w:rStyle w:val="IndexLink"/>
          </w:rPr>
          <w:tab/>
          <w:t>25</w:t>
        </w:r>
      </w:hyperlink>
    </w:p>
    <w:p w:rsidR="00000000" w:rsidRDefault="003C4CA6">
      <w:pPr>
        <w:pStyle w:val="TOC2"/>
        <w:tabs>
          <w:tab w:val="clear" w:pos="850"/>
          <w:tab w:val="clear" w:pos="9355"/>
          <w:tab w:val="left" w:pos="0"/>
          <w:tab w:val="right" w:leader="dot" w:pos="7937"/>
        </w:tabs>
      </w:pPr>
      <w:hyperlink w:anchor="__RefHeading__1685_79246886111" w:history="1">
        <w:r>
          <w:rPr>
            <w:rStyle w:val="IndexLink"/>
          </w:rPr>
          <w:t>3.3</w:t>
        </w:r>
        <w:r>
          <w:rPr>
            <w:rStyle w:val="IndexLink"/>
          </w:rPr>
          <w:tab/>
          <w:t>Bagian Akhir</w:t>
        </w:r>
        <w:r>
          <w:rPr>
            <w:rStyle w:val="IndexLink"/>
          </w:rPr>
          <w:tab/>
          <w:t>25</w:t>
        </w:r>
      </w:hyperlink>
    </w:p>
    <w:p w:rsidR="00000000" w:rsidRDefault="003C4CA6">
      <w:pPr>
        <w:pStyle w:val="TOC3"/>
        <w:tabs>
          <w:tab w:val="clear" w:pos="1134"/>
          <w:tab w:val="clear" w:pos="9072"/>
          <w:tab w:val="left" w:pos="0"/>
          <w:tab w:val="right" w:leader="dot" w:pos="7937"/>
        </w:tabs>
      </w:pPr>
      <w:hyperlink w:anchor="__RefHeading__1687_79246886211" w:history="1">
        <w:r>
          <w:rPr>
            <w:rStyle w:val="IndexLink"/>
          </w:rPr>
          <w:t>3.3.1</w:t>
        </w:r>
        <w:r>
          <w:rPr>
            <w:rStyle w:val="IndexLink"/>
          </w:rPr>
          <w:tab/>
          <w:t>Daftar pustaka</w:t>
        </w:r>
        <w:r>
          <w:rPr>
            <w:rStyle w:val="IndexLink"/>
          </w:rPr>
          <w:tab/>
          <w:t>26</w:t>
        </w:r>
      </w:hyperlink>
    </w:p>
    <w:p w:rsidR="00000000" w:rsidRDefault="003C4CA6">
      <w:pPr>
        <w:pStyle w:val="TOC3"/>
        <w:tabs>
          <w:tab w:val="clear" w:pos="1134"/>
          <w:tab w:val="clear" w:pos="9072"/>
          <w:tab w:val="left" w:pos="0"/>
          <w:tab w:val="right" w:leader="dot" w:pos="7937"/>
        </w:tabs>
      </w:pPr>
      <w:hyperlink w:anchor="__RefHeading__4772_1261562691" w:history="1">
        <w:r>
          <w:rPr>
            <w:rStyle w:val="IndexLink"/>
          </w:rPr>
          <w:t>3.3.2</w:t>
        </w:r>
        <w:r>
          <w:rPr>
            <w:rStyle w:val="IndexLink"/>
          </w:rPr>
          <w:tab/>
          <w:t>Lampiran</w:t>
        </w:r>
        <w:r>
          <w:rPr>
            <w:rStyle w:val="IndexLink"/>
          </w:rPr>
          <w:tab/>
          <w:t>26</w:t>
        </w:r>
      </w:hyperlink>
    </w:p>
    <w:p w:rsidR="00000000" w:rsidRDefault="003C4CA6">
      <w:pPr>
        <w:pStyle w:val="TOC3"/>
        <w:tabs>
          <w:tab w:val="clear" w:pos="1134"/>
          <w:tab w:val="clear" w:pos="9072"/>
          <w:tab w:val="left" w:pos="0"/>
          <w:tab w:val="right" w:leader="dot" w:pos="7937"/>
        </w:tabs>
      </w:pPr>
      <w:hyperlink w:anchor="__RefHeading__86691_15791774052" w:history="1">
        <w:r>
          <w:rPr>
            <w:rStyle w:val="IndexLink"/>
          </w:rPr>
          <w:t>3.3.3</w:t>
        </w:r>
        <w:r>
          <w:rPr>
            <w:rStyle w:val="IndexLink"/>
          </w:rPr>
          <w:tab/>
          <w:t>Biodata penulis</w:t>
        </w:r>
        <w:r>
          <w:rPr>
            <w:rStyle w:val="IndexLink"/>
          </w:rPr>
          <w:tab/>
          <w:t>26</w:t>
        </w:r>
      </w:hyperlink>
    </w:p>
    <w:p w:rsidR="00000000" w:rsidRDefault="003C4CA6">
      <w:pPr>
        <w:pStyle w:val="TOC1"/>
        <w:tabs>
          <w:tab w:val="clear" w:pos="9638"/>
          <w:tab w:val="right" w:leader="dot" w:pos="7937"/>
        </w:tabs>
      </w:pPr>
      <w:hyperlink w:anchor="__RefHeading__189_1696878657" w:history="1">
        <w:r>
          <w:rPr>
            <w:rStyle w:val="IndexLink"/>
          </w:rPr>
          <w:t>BAB 4 TATA CARA PENYAJIAN TABEL, GAMB</w:t>
        </w:r>
        <w:r>
          <w:rPr>
            <w:rStyle w:val="IndexLink"/>
          </w:rPr>
          <w:t>AR DAN PERSAMAAN</w:t>
        </w:r>
        <w:r>
          <w:rPr>
            <w:rStyle w:val="IndexLink"/>
          </w:rPr>
          <w:tab/>
          <w:t>27</w:t>
        </w:r>
      </w:hyperlink>
    </w:p>
    <w:p w:rsidR="00000000" w:rsidRDefault="003C4CA6">
      <w:pPr>
        <w:pStyle w:val="TOC2"/>
        <w:tabs>
          <w:tab w:val="clear" w:pos="850"/>
          <w:tab w:val="clear" w:pos="9355"/>
          <w:tab w:val="left" w:pos="0"/>
          <w:tab w:val="right" w:leader="dot" w:pos="7937"/>
        </w:tabs>
      </w:pPr>
      <w:hyperlink w:anchor="__RefHeading__1685_792468863" w:history="1">
        <w:r>
          <w:rPr>
            <w:rStyle w:val="IndexLink"/>
          </w:rPr>
          <w:t>4.1</w:t>
        </w:r>
        <w:r>
          <w:rPr>
            <w:rStyle w:val="IndexLink"/>
          </w:rPr>
          <w:tab/>
          <w:t>Tata Cara Penyajian Tabel</w:t>
        </w:r>
        <w:r>
          <w:rPr>
            <w:rStyle w:val="IndexLink"/>
          </w:rPr>
          <w:tab/>
          <w:t>27</w:t>
        </w:r>
      </w:hyperlink>
    </w:p>
    <w:p w:rsidR="00000000" w:rsidRDefault="003C4CA6">
      <w:pPr>
        <w:pStyle w:val="TOC3"/>
        <w:tabs>
          <w:tab w:val="clear" w:pos="1134"/>
          <w:tab w:val="clear" w:pos="9072"/>
          <w:tab w:val="left" w:pos="0"/>
          <w:tab w:val="right" w:leader="dot" w:pos="7937"/>
        </w:tabs>
      </w:pPr>
      <w:hyperlink w:anchor="__RefHeading__11235_1261562691" w:history="1">
        <w:r>
          <w:rPr>
            <w:rStyle w:val="IndexLink"/>
          </w:rPr>
          <w:t>4.1.1</w:t>
        </w:r>
        <w:r>
          <w:rPr>
            <w:rStyle w:val="IndexLink"/>
          </w:rPr>
          <w:tab/>
          <w:t>Ketentuan umum peyajian tabel</w:t>
        </w:r>
        <w:r>
          <w:rPr>
            <w:rStyle w:val="IndexLink"/>
          </w:rPr>
          <w:tab/>
          <w:t>27</w:t>
        </w:r>
      </w:hyperlink>
    </w:p>
    <w:p w:rsidR="00000000" w:rsidRDefault="003C4CA6">
      <w:pPr>
        <w:pStyle w:val="TOC3"/>
        <w:tabs>
          <w:tab w:val="clear" w:pos="1134"/>
          <w:tab w:val="clear" w:pos="9072"/>
          <w:tab w:val="left" w:pos="0"/>
          <w:tab w:val="right" w:leader="dot" w:pos="7937"/>
        </w:tabs>
      </w:pPr>
      <w:hyperlink w:anchor="__RefHeading__3050_1452406195" w:history="1">
        <w:r>
          <w:rPr>
            <w:rStyle w:val="IndexLink"/>
          </w:rPr>
          <w:t>4.1.2</w:t>
        </w:r>
        <w:r>
          <w:rPr>
            <w:rStyle w:val="IndexLink"/>
          </w:rPr>
          <w:tab/>
          <w:t>Contoh p</w:t>
        </w:r>
        <w:r>
          <w:rPr>
            <w:rStyle w:val="IndexLink"/>
          </w:rPr>
          <w:t>enyajian tabel</w:t>
        </w:r>
        <w:r>
          <w:rPr>
            <w:rStyle w:val="IndexLink"/>
          </w:rPr>
          <w:tab/>
          <w:t>28</w:t>
        </w:r>
      </w:hyperlink>
    </w:p>
    <w:p w:rsidR="00000000" w:rsidRDefault="003C4CA6">
      <w:pPr>
        <w:pStyle w:val="TOC3"/>
        <w:tabs>
          <w:tab w:val="clear" w:pos="1134"/>
          <w:tab w:val="clear" w:pos="9072"/>
          <w:tab w:val="left" w:pos="0"/>
          <w:tab w:val="right" w:leader="dot" w:pos="7937"/>
        </w:tabs>
      </w:pPr>
      <w:hyperlink w:anchor="__RefHeading__1687_792468864" w:history="1">
        <w:r>
          <w:rPr>
            <w:rStyle w:val="IndexLink"/>
          </w:rPr>
          <w:t>4.1.3</w:t>
        </w:r>
        <w:r>
          <w:rPr>
            <w:rStyle w:val="IndexLink"/>
          </w:rPr>
          <w:tab/>
          <w:t>Ketentuan merujuk tabel dalam naskah</w:t>
        </w:r>
        <w:r>
          <w:rPr>
            <w:rStyle w:val="IndexLink"/>
          </w:rPr>
          <w:tab/>
          <w:t>28</w:t>
        </w:r>
      </w:hyperlink>
    </w:p>
    <w:p w:rsidR="00000000" w:rsidRDefault="003C4CA6">
      <w:pPr>
        <w:pStyle w:val="TOC2"/>
        <w:tabs>
          <w:tab w:val="clear" w:pos="850"/>
          <w:tab w:val="clear" w:pos="9355"/>
          <w:tab w:val="left" w:pos="0"/>
          <w:tab w:val="right" w:leader="dot" w:pos="7937"/>
        </w:tabs>
      </w:pPr>
      <w:hyperlink w:anchor="__RefHeading__1811_792468863" w:history="1">
        <w:r>
          <w:rPr>
            <w:rStyle w:val="IndexLink"/>
          </w:rPr>
          <w:t>4.2</w:t>
        </w:r>
        <w:r>
          <w:rPr>
            <w:rStyle w:val="IndexLink"/>
          </w:rPr>
          <w:tab/>
          <w:t>Tata Cara Penyajian Gambar</w:t>
        </w:r>
        <w:r>
          <w:rPr>
            <w:rStyle w:val="IndexLink"/>
          </w:rPr>
          <w:tab/>
          <w:t>29</w:t>
        </w:r>
      </w:hyperlink>
    </w:p>
    <w:p w:rsidR="00000000" w:rsidRDefault="003C4CA6">
      <w:pPr>
        <w:pStyle w:val="TOC3"/>
        <w:tabs>
          <w:tab w:val="clear" w:pos="1134"/>
          <w:tab w:val="clear" w:pos="9072"/>
          <w:tab w:val="left" w:pos="0"/>
          <w:tab w:val="right" w:leader="dot" w:pos="7937"/>
        </w:tabs>
      </w:pPr>
      <w:hyperlink w:anchor="__RefHeading__1687_7924688613" w:history="1">
        <w:r>
          <w:rPr>
            <w:rStyle w:val="IndexLink"/>
          </w:rPr>
          <w:t>4.2.1</w:t>
        </w:r>
        <w:r>
          <w:rPr>
            <w:rStyle w:val="IndexLink"/>
          </w:rPr>
          <w:tab/>
          <w:t>Kete</w:t>
        </w:r>
        <w:r>
          <w:rPr>
            <w:rStyle w:val="IndexLink"/>
          </w:rPr>
          <w:t>ntuan umum penyajian gambar</w:t>
        </w:r>
        <w:r>
          <w:rPr>
            <w:rStyle w:val="IndexLink"/>
          </w:rPr>
          <w:tab/>
          <w:t>29</w:t>
        </w:r>
      </w:hyperlink>
    </w:p>
    <w:p w:rsidR="00000000" w:rsidRDefault="003C4CA6">
      <w:pPr>
        <w:pStyle w:val="TOC3"/>
        <w:tabs>
          <w:tab w:val="clear" w:pos="1134"/>
          <w:tab w:val="clear" w:pos="9072"/>
          <w:tab w:val="left" w:pos="0"/>
          <w:tab w:val="right" w:leader="dot" w:pos="7937"/>
        </w:tabs>
      </w:pPr>
      <w:hyperlink w:anchor="__RefHeading__3052_1452406195" w:history="1">
        <w:r>
          <w:rPr>
            <w:rStyle w:val="IndexLink"/>
          </w:rPr>
          <w:t>4.2.2</w:t>
        </w:r>
        <w:r>
          <w:rPr>
            <w:rStyle w:val="IndexLink"/>
          </w:rPr>
          <w:tab/>
          <w:t>Contoh penyajian gambar</w:t>
        </w:r>
        <w:r>
          <w:rPr>
            <w:rStyle w:val="IndexLink"/>
          </w:rPr>
          <w:tab/>
          <w:t>30</w:t>
        </w:r>
      </w:hyperlink>
    </w:p>
    <w:p w:rsidR="00000000" w:rsidRDefault="003C4CA6">
      <w:pPr>
        <w:pStyle w:val="TOC3"/>
        <w:tabs>
          <w:tab w:val="clear" w:pos="1134"/>
          <w:tab w:val="clear" w:pos="9072"/>
          <w:tab w:val="left" w:pos="0"/>
          <w:tab w:val="right" w:leader="dot" w:pos="7937"/>
        </w:tabs>
      </w:pPr>
      <w:hyperlink w:anchor="__RefHeading__1813_792468863" w:history="1">
        <w:r>
          <w:rPr>
            <w:rStyle w:val="IndexLink"/>
          </w:rPr>
          <w:t>4.2.3</w:t>
        </w:r>
        <w:r>
          <w:rPr>
            <w:rStyle w:val="IndexLink"/>
          </w:rPr>
          <w:tab/>
          <w:t>Ketentuan merujuk gambar</w:t>
        </w:r>
        <w:r>
          <w:rPr>
            <w:rStyle w:val="IndexLink"/>
          </w:rPr>
          <w:tab/>
          <w:t>31</w:t>
        </w:r>
      </w:hyperlink>
    </w:p>
    <w:p w:rsidR="00000000" w:rsidRDefault="003C4CA6">
      <w:pPr>
        <w:pStyle w:val="TOC2"/>
        <w:tabs>
          <w:tab w:val="clear" w:pos="850"/>
          <w:tab w:val="clear" w:pos="9355"/>
          <w:tab w:val="left" w:pos="0"/>
          <w:tab w:val="right" w:leader="dot" w:pos="7937"/>
        </w:tabs>
      </w:pPr>
      <w:hyperlink w:anchor="__RefHeading__12437_1261562691" w:history="1">
        <w:r>
          <w:rPr>
            <w:rStyle w:val="IndexLink"/>
          </w:rPr>
          <w:t>4.3</w:t>
        </w:r>
        <w:r>
          <w:rPr>
            <w:rStyle w:val="IndexLink"/>
          </w:rPr>
          <w:tab/>
          <w:t>Tata</w:t>
        </w:r>
        <w:r>
          <w:rPr>
            <w:rStyle w:val="IndexLink"/>
          </w:rPr>
          <w:t xml:space="preserve"> Cara Penyajian Persamaan</w:t>
        </w:r>
        <w:r>
          <w:rPr>
            <w:rStyle w:val="IndexLink"/>
          </w:rPr>
          <w:tab/>
          <w:t>31</w:t>
        </w:r>
      </w:hyperlink>
    </w:p>
    <w:p w:rsidR="00000000" w:rsidRDefault="003C4CA6">
      <w:pPr>
        <w:pStyle w:val="TOC1"/>
        <w:tabs>
          <w:tab w:val="clear" w:pos="9638"/>
          <w:tab w:val="right" w:leader="dot" w:pos="7937"/>
        </w:tabs>
      </w:pPr>
      <w:hyperlink w:anchor="__RefHeading__74451_315167856" w:history="1">
        <w:r>
          <w:rPr>
            <w:rStyle w:val="IndexLink"/>
          </w:rPr>
          <w:t>BAB 5 TATA CARA KUTIPAN DAN PENULISAN DAFTAR PUSTAKA</w:t>
        </w:r>
        <w:r>
          <w:rPr>
            <w:rStyle w:val="IndexLink"/>
          </w:rPr>
          <w:tab/>
          <w:t>33</w:t>
        </w:r>
      </w:hyperlink>
    </w:p>
    <w:p w:rsidR="00000000" w:rsidRDefault="003C4CA6">
      <w:pPr>
        <w:pStyle w:val="TOC2"/>
        <w:tabs>
          <w:tab w:val="clear" w:pos="850"/>
          <w:tab w:val="clear" w:pos="9355"/>
          <w:tab w:val="left" w:pos="0"/>
          <w:tab w:val="right" w:leader="dot" w:pos="7937"/>
        </w:tabs>
      </w:pPr>
      <w:hyperlink w:anchor="__RefHeading__1811_7924688641" w:history="1">
        <w:r>
          <w:rPr>
            <w:rStyle w:val="IndexLink"/>
          </w:rPr>
          <w:t>5.1</w:t>
        </w:r>
        <w:r>
          <w:rPr>
            <w:rStyle w:val="IndexLink"/>
          </w:rPr>
          <w:tab/>
          <w:t>Panduan Kutipan Gaya IEEE</w:t>
        </w:r>
        <w:r>
          <w:rPr>
            <w:rStyle w:val="IndexLink"/>
          </w:rPr>
          <w:tab/>
          <w:t>33</w:t>
        </w:r>
      </w:hyperlink>
    </w:p>
    <w:p w:rsidR="00000000" w:rsidRDefault="003C4CA6">
      <w:pPr>
        <w:pStyle w:val="TOC2"/>
        <w:tabs>
          <w:tab w:val="clear" w:pos="850"/>
          <w:tab w:val="clear" w:pos="9355"/>
          <w:tab w:val="left" w:pos="0"/>
          <w:tab w:val="right" w:leader="dot" w:pos="7937"/>
        </w:tabs>
      </w:pPr>
      <w:hyperlink w:anchor="__RefHeading___Toc2753_1294106092" w:history="1">
        <w:r>
          <w:rPr>
            <w:rStyle w:val="IndexLink"/>
          </w:rPr>
          <w:t>5.2</w:t>
        </w:r>
        <w:r>
          <w:rPr>
            <w:rStyle w:val="IndexLink"/>
          </w:rPr>
          <w:tab/>
          <w:t xml:space="preserve">Menyisipkan Kutipan Menggunakan Piranti Bawaan </w:t>
        </w:r>
      </w:hyperlink>
      <w:hyperlink w:anchor="__RefHeading___Toc2753_1294106092" w:history="1">
        <w:r>
          <w:rPr>
            <w:rStyle w:val="IndexLink"/>
            <w:i/>
            <w:iCs/>
          </w:rPr>
          <w:t>LibreOffice</w:t>
        </w:r>
      </w:hyperlink>
      <w:hyperlink w:anchor="__RefHeading___Toc2753_1294106092" w:history="1">
        <w:r>
          <w:rPr>
            <w:rStyle w:val="IndexLink"/>
          </w:rPr>
          <w:tab/>
          <w:t>34</w:t>
        </w:r>
      </w:hyperlink>
    </w:p>
    <w:p w:rsidR="00000000" w:rsidRDefault="003C4CA6">
      <w:pPr>
        <w:pStyle w:val="TOC2"/>
        <w:tabs>
          <w:tab w:val="clear" w:pos="850"/>
          <w:tab w:val="clear" w:pos="9355"/>
          <w:tab w:val="left" w:pos="0"/>
          <w:tab w:val="right" w:leader="dot" w:pos="7937"/>
        </w:tabs>
      </w:pPr>
      <w:hyperlink w:anchor="__RefHeading___Toc3141_1294106092" w:history="1">
        <w:r>
          <w:rPr>
            <w:rStyle w:val="IndexLink"/>
          </w:rPr>
          <w:t>5.3</w:t>
        </w:r>
        <w:r>
          <w:rPr>
            <w:rStyle w:val="IndexLink"/>
          </w:rPr>
          <w:tab/>
          <w:t>Menyisip</w:t>
        </w:r>
        <w:r>
          <w:rPr>
            <w:rStyle w:val="IndexLink"/>
          </w:rPr>
          <w:t>kan Kutipan Menggunakan Zotero</w:t>
        </w:r>
        <w:r>
          <w:rPr>
            <w:rStyle w:val="IndexLink"/>
          </w:rPr>
          <w:tab/>
          <w:t>34</w:t>
        </w:r>
      </w:hyperlink>
    </w:p>
    <w:p w:rsidR="00000000" w:rsidRDefault="003C4CA6">
      <w:pPr>
        <w:pStyle w:val="TOC3"/>
        <w:tabs>
          <w:tab w:val="clear" w:pos="1134"/>
          <w:tab w:val="clear" w:pos="9072"/>
          <w:tab w:val="left" w:pos="0"/>
          <w:tab w:val="right" w:leader="dot" w:pos="7937"/>
        </w:tabs>
      </w:pPr>
      <w:hyperlink w:anchor="__RefHeading___Toc3008_260627189" w:history="1">
        <w:r>
          <w:rPr>
            <w:rStyle w:val="IndexLink"/>
          </w:rPr>
          <w:t>5.3.1</w:t>
        </w:r>
        <w:r>
          <w:rPr>
            <w:rStyle w:val="IndexLink"/>
          </w:rPr>
          <w:tab/>
          <w:t>Sekilas pengunaan Zotero</w:t>
        </w:r>
        <w:r>
          <w:rPr>
            <w:rStyle w:val="IndexLink"/>
          </w:rPr>
          <w:tab/>
          <w:t>35</w:t>
        </w:r>
      </w:hyperlink>
    </w:p>
    <w:p w:rsidR="00000000" w:rsidRDefault="003C4CA6">
      <w:pPr>
        <w:pStyle w:val="TOC1"/>
        <w:tabs>
          <w:tab w:val="clear" w:pos="9638"/>
          <w:tab w:val="right" w:leader="dot" w:pos="7937"/>
        </w:tabs>
      </w:pPr>
      <w:hyperlink w:anchor="__RefHeading__195_1696878657" w:history="1">
        <w:r>
          <w:rPr>
            <w:rStyle w:val="IndexLink"/>
          </w:rPr>
          <w:t>DAFTAR PUSTAKA</w:t>
        </w:r>
        <w:r>
          <w:rPr>
            <w:rStyle w:val="IndexLink"/>
          </w:rPr>
          <w:tab/>
          <w:t>36</w:t>
        </w:r>
      </w:hyperlink>
    </w:p>
    <w:p w:rsidR="00000000" w:rsidRDefault="003C4CA6">
      <w:pPr>
        <w:pStyle w:val="TOC1"/>
        <w:tabs>
          <w:tab w:val="clear" w:pos="9638"/>
          <w:tab w:val="right" w:leader="dot" w:pos="7937"/>
        </w:tabs>
      </w:pPr>
      <w:hyperlink w:anchor="__RefHeading__197_1696878657" w:history="1">
        <w:r>
          <w:rPr>
            <w:rStyle w:val="IndexLink"/>
          </w:rPr>
          <w:t>LAMPIRAN</w:t>
        </w:r>
        <w:r>
          <w:rPr>
            <w:rStyle w:val="IndexLink"/>
          </w:rPr>
          <w:tab/>
          <w:t>37</w:t>
        </w:r>
      </w:hyperlink>
    </w:p>
    <w:p w:rsidR="00000000" w:rsidRDefault="003C4CA6">
      <w:pPr>
        <w:pStyle w:val="TOC1"/>
        <w:tabs>
          <w:tab w:val="clear" w:pos="9638"/>
          <w:tab w:val="right" w:leader="dot" w:pos="7937"/>
        </w:tabs>
      </w:pPr>
      <w:hyperlink w:anchor="__RefHeading__4776_1774340359" w:history="1">
        <w:r>
          <w:rPr>
            <w:rStyle w:val="IndexLink"/>
          </w:rPr>
          <w:t>BIODATA PENULIS</w:t>
        </w:r>
        <w:r>
          <w:rPr>
            <w:rStyle w:val="IndexLink"/>
          </w:rPr>
          <w:tab/>
          <w:t>39</w:t>
        </w:r>
      </w:hyperlink>
    </w:p>
    <w:p w:rsidR="00000000" w:rsidRDefault="003C4CA6">
      <w:pPr>
        <w:pStyle w:val="BodyText"/>
      </w:pPr>
      <w:r>
        <w:fldChar w:fldCharType="end"/>
      </w:r>
    </w:p>
    <w:p w:rsidR="00000000" w:rsidRDefault="003C4CA6">
      <w:pPr>
        <w:pStyle w:val="BodyText"/>
      </w:pPr>
    </w:p>
    <w:p w:rsidR="00000000" w:rsidRDefault="003C4CA6">
      <w:pPr>
        <w:sectPr w:rsidR="00000000">
          <w:headerReference w:type="default" r:id="rId27"/>
          <w:footerReference w:type="even" r:id="rId28"/>
          <w:footerReference w:type="default" r:id="rId29"/>
          <w:headerReference w:type="first" r:id="rId30"/>
          <w:footerReference w:type="first" r:id="rId31"/>
          <w:pgSz w:w="11906" w:h="16838"/>
          <w:pgMar w:top="2267" w:right="1701" w:bottom="1701" w:left="2268" w:header="1417" w:footer="720" w:gutter="0"/>
          <w:pgNumType w:fmt="lowerRoman"/>
          <w:cols w:space="720"/>
          <w:titlePg/>
          <w:docGrid w:linePitch="312" w:charSpace="-6145"/>
        </w:sectPr>
      </w:pPr>
    </w:p>
    <w:p w:rsidR="00000000" w:rsidRDefault="003C4CA6">
      <w:pPr>
        <w:pStyle w:val="Heading1"/>
        <w:numPr>
          <w:ilvl w:val="0"/>
          <w:numId w:val="0"/>
        </w:numPr>
      </w:pPr>
      <w:bookmarkStart w:id="10" w:name="__RefHeading__181_1696878657"/>
      <w:bookmarkEnd w:id="10"/>
      <w:r>
        <w:lastRenderedPageBreak/>
        <w:t>DAFTAR TABEL</w:t>
      </w:r>
    </w:p>
    <w:p w:rsidR="00000000"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000000" w:rsidRDefault="003C4CA6">
      <w:pPr>
        <w:pStyle w:val="TableIndex1"/>
        <w:tabs>
          <w:tab w:val="clear" w:pos="9638"/>
          <w:tab w:val="right" w:leader="dot" w:pos="7937"/>
        </w:tabs>
      </w:pPr>
      <w:r>
        <w:t>Tabel 3.1 Struktur laporan kerja praktik</w:t>
      </w:r>
      <w:r>
        <w:tab/>
        <w:t>18</w:t>
      </w:r>
    </w:p>
    <w:p w:rsidR="00000000" w:rsidRDefault="003C4CA6">
      <w:pPr>
        <w:pStyle w:val="TableIndex1"/>
        <w:tabs>
          <w:tab w:val="clear" w:pos="9638"/>
          <w:tab w:val="right" w:leader="dot" w:pos="7937"/>
        </w:tabs>
      </w:pPr>
      <w:r>
        <w:t>Tabel 4.1 Contoh penyajian tabel</w:t>
      </w:r>
      <w:r>
        <w:tab/>
        <w:t>28</w:t>
      </w:r>
      <w:r>
        <w:fldChar w:fldCharType="end"/>
      </w:r>
    </w:p>
    <w:p w:rsidR="00000000" w:rsidRDefault="003C4CA6">
      <w:pPr>
        <w:pStyle w:val="BodyText"/>
      </w:pPr>
    </w:p>
    <w:p w:rsidR="00000000" w:rsidRDefault="003C4CA6">
      <w:pPr>
        <w:pStyle w:val="BodyText"/>
      </w:pPr>
    </w:p>
    <w:p w:rsidR="00000000" w:rsidRDefault="003C4CA6">
      <w:pPr>
        <w:pStyle w:val="BodyText"/>
      </w:pPr>
    </w:p>
    <w:p w:rsidR="00000000" w:rsidRDefault="003C4CA6">
      <w:pPr>
        <w:sectPr w:rsidR="00000000">
          <w:headerReference w:type="even" r:id="rId32"/>
          <w:headerReference w:type="default" r:id="rId33"/>
          <w:footerReference w:type="even" r:id="rId34"/>
          <w:footerReference w:type="default" r:id="rId35"/>
          <w:headerReference w:type="first" r:id="rId36"/>
          <w:footerReference w:type="first" r:id="rId37"/>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11" w:name="__RefHeading__183_1696878657"/>
      <w:bookmarkEnd w:id="11"/>
      <w:r>
        <w:lastRenderedPageBreak/>
        <w:t>DAFTAR GAMBAR</w:t>
      </w:r>
    </w:p>
    <w:p w:rsidR="00000000"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000000" w:rsidRDefault="003C4CA6">
      <w:pPr>
        <w:pStyle w:val="IllustrationIndex1"/>
        <w:tabs>
          <w:tab w:val="clear" w:pos="9638"/>
          <w:tab w:val="right" w:leader="dot" w:pos="7937"/>
        </w:tabs>
      </w:pPr>
      <w:r>
        <w:t>Gambar 1.2 Punggung penjilidan dokumen laporan kerja praktik.</w:t>
      </w:r>
      <w:r>
        <w:tab/>
        <w:t>4</w:t>
      </w:r>
    </w:p>
    <w:p w:rsidR="00000000" w:rsidRDefault="003C4CA6">
      <w:pPr>
        <w:pStyle w:val="IllustrationIndex1"/>
        <w:tabs>
          <w:tab w:val="clear" w:pos="9638"/>
          <w:tab w:val="right" w:leader="dot" w:pos="7937"/>
        </w:tabs>
      </w:pPr>
      <w:r>
        <w:t>Gambar 1.3 Cara menyunting judul laporan.</w:t>
      </w:r>
      <w:r>
        <w:tab/>
        <w:t>5</w:t>
      </w:r>
    </w:p>
    <w:p w:rsidR="00000000" w:rsidRDefault="003C4CA6">
      <w:pPr>
        <w:pStyle w:val="IllustrationIndex1"/>
        <w:tabs>
          <w:tab w:val="clear" w:pos="9638"/>
          <w:tab w:val="right" w:leader="dot" w:pos="7937"/>
        </w:tabs>
      </w:pPr>
      <w:r>
        <w:t>Gambar 2.1 Contoh sampul laporan tugas akhir.</w:t>
      </w:r>
      <w:r>
        <w:tab/>
        <w:t>8</w:t>
      </w:r>
    </w:p>
    <w:p w:rsidR="00000000" w:rsidRDefault="003C4CA6">
      <w:pPr>
        <w:pStyle w:val="IllustrationIndex1"/>
        <w:tabs>
          <w:tab w:val="clear" w:pos="9638"/>
          <w:tab w:val="right" w:leader="dot" w:pos="7937"/>
        </w:tabs>
      </w:pPr>
      <w:r>
        <w:t>Gambar 2.2 Logo Unsoed.</w:t>
      </w:r>
      <w:r>
        <w:tab/>
        <w:t>9</w:t>
      </w:r>
    </w:p>
    <w:p w:rsidR="00000000" w:rsidRDefault="003C4CA6">
      <w:pPr>
        <w:pStyle w:val="IllustrationIndex1"/>
        <w:tabs>
          <w:tab w:val="clear" w:pos="9638"/>
          <w:tab w:val="right" w:leader="dot" w:pos="7937"/>
        </w:tabs>
      </w:pPr>
      <w:r>
        <w:t xml:space="preserve">Gambar 2.3 </w:t>
      </w:r>
      <w:r>
        <w:t>Contoh halaman pengesahan tugas akhir.</w:t>
      </w:r>
      <w:r>
        <w:tab/>
        <w:t>10</w:t>
      </w:r>
    </w:p>
    <w:p w:rsidR="00000000" w:rsidRDefault="003C4CA6">
      <w:pPr>
        <w:pStyle w:val="IllustrationIndex1"/>
        <w:tabs>
          <w:tab w:val="clear" w:pos="9638"/>
          <w:tab w:val="right" w:leader="dot" w:pos="7937"/>
        </w:tabs>
      </w:pPr>
      <w:r>
        <w:t>Gambar 3.1 Contoh sampul laporan kerja praktik.</w:t>
      </w:r>
      <w:r>
        <w:tab/>
        <w:t>19</w:t>
      </w:r>
    </w:p>
    <w:p w:rsidR="00000000" w:rsidRDefault="003C4CA6">
      <w:pPr>
        <w:pStyle w:val="IllustrationIndex1"/>
        <w:tabs>
          <w:tab w:val="clear" w:pos="9638"/>
          <w:tab w:val="right" w:leader="dot" w:pos="7937"/>
        </w:tabs>
      </w:pPr>
      <w:r>
        <w:t>Gambar 3.2 Logo Unsoed.</w:t>
      </w:r>
      <w:r>
        <w:tab/>
        <w:t>20</w:t>
      </w:r>
    </w:p>
    <w:p w:rsidR="00000000" w:rsidRDefault="003C4CA6">
      <w:pPr>
        <w:pStyle w:val="IllustrationIndex1"/>
        <w:tabs>
          <w:tab w:val="clear" w:pos="9638"/>
          <w:tab w:val="right" w:leader="dot" w:pos="7937"/>
        </w:tabs>
      </w:pPr>
      <w:r>
        <w:t>Gambar 3.3 Contoh halaman pengesahan laporan kerja praktik.</w:t>
      </w:r>
      <w:r>
        <w:tab/>
        <w:t>22</w:t>
      </w:r>
    </w:p>
    <w:p w:rsidR="00000000" w:rsidRDefault="003C4CA6">
      <w:pPr>
        <w:pStyle w:val="IllustrationIndex1"/>
        <w:tabs>
          <w:tab w:val="clear" w:pos="9638"/>
          <w:tab w:val="right" w:leader="dot" w:pos="7937"/>
        </w:tabs>
      </w:pPr>
      <w:r>
        <w:t>Gambar 4.1 Contoh penyajian gambar dengan caption satu baris.</w:t>
      </w:r>
      <w:r>
        <w:tab/>
        <w:t>30</w:t>
      </w:r>
    </w:p>
    <w:p w:rsidR="00000000" w:rsidRDefault="003C4CA6">
      <w:pPr>
        <w:pStyle w:val="IllustrationIndex1"/>
        <w:tabs>
          <w:tab w:val="clear" w:pos="9638"/>
          <w:tab w:val="right" w:leader="dot" w:pos="7937"/>
        </w:tabs>
      </w:pPr>
      <w:r>
        <w:t>Gambar 4</w:t>
      </w:r>
      <w:r>
        <w:t>.2 Contoh penyajian gambar dengan caption lebih dari satu baris sehingga caption dibuat rata kiri kanan.</w:t>
      </w:r>
      <w:r>
        <w:tab/>
        <w:t>31</w:t>
      </w:r>
    </w:p>
    <w:p w:rsidR="00000000" w:rsidRDefault="003C4CA6">
      <w:pPr>
        <w:pStyle w:val="IllustrationIndex1"/>
        <w:tabs>
          <w:tab w:val="clear" w:pos="9638"/>
          <w:tab w:val="right" w:leader="dot" w:pos="7937"/>
        </w:tabs>
      </w:pPr>
      <w:r>
        <w:t>Gambar 5.1 Tampilan Zotero stand alone.</w:t>
      </w:r>
      <w:r>
        <w:tab/>
        <w:t>35</w:t>
      </w:r>
    </w:p>
    <w:p w:rsidR="00000000" w:rsidRDefault="003C4CA6">
      <w:pPr>
        <w:pStyle w:val="IllustrationIndex1"/>
        <w:tabs>
          <w:tab w:val="clear" w:pos="9638"/>
          <w:tab w:val="right" w:leader="dot" w:pos="7937"/>
        </w:tabs>
      </w:pPr>
      <w:r>
        <w:t>Gambar 5.2 Tampilan toolbar Zotero pada Libreoffice.</w:t>
      </w:r>
      <w:r>
        <w:tab/>
        <w:t>35</w:t>
      </w:r>
      <w:r>
        <w:fldChar w:fldCharType="end"/>
      </w:r>
    </w:p>
    <w:p w:rsidR="00000000" w:rsidRDefault="003C4CA6">
      <w:pPr>
        <w:pStyle w:val="BodyText"/>
      </w:pPr>
    </w:p>
    <w:p w:rsidR="00000000" w:rsidRDefault="003C4CA6">
      <w:pPr>
        <w:pStyle w:val="BodyText"/>
      </w:pPr>
    </w:p>
    <w:p w:rsidR="00000000" w:rsidRDefault="003C4CA6">
      <w:pPr>
        <w:pStyle w:val="BodyText"/>
      </w:pPr>
    </w:p>
    <w:p w:rsidR="00000000" w:rsidRDefault="003C4CA6">
      <w:pPr>
        <w:sectPr w:rsidR="00000000">
          <w:headerReference w:type="even" r:id="rId38"/>
          <w:headerReference w:type="default" r:id="rId39"/>
          <w:footerReference w:type="even" r:id="rId40"/>
          <w:footerReference w:type="default" r:id="rId41"/>
          <w:headerReference w:type="first" r:id="rId42"/>
          <w:footerReference w:type="first" r:id="rId43"/>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12" w:name="__RefHeading__1103_79246886"/>
      <w:bookmarkEnd w:id="12"/>
      <w:r>
        <w:lastRenderedPageBreak/>
        <w:t>DAFTAR LAMPIRAN</w:t>
      </w:r>
    </w:p>
    <w:p w:rsidR="00000000" w:rsidRDefault="003C4CA6">
      <w:pPr>
        <w:pStyle w:val="UserIndex1"/>
        <w:tabs>
          <w:tab w:val="right" w:leader="dot" w:pos="7937"/>
        </w:tabs>
      </w:pPr>
      <w:r>
        <w:fldChar w:fldCharType="begin"/>
      </w:r>
      <w:r>
        <w:instrText xml:space="preserve"> TOC \f "A" \t "Heading Lam</w:instrText>
      </w:r>
      <w:r>
        <w:instrText xml:space="preserve">piran,1" </w:instrText>
      </w:r>
      <w:r>
        <w:fldChar w:fldCharType="separate"/>
      </w:r>
      <w:r>
        <w:t>Lampiran 1. Contoh Lampiran 1</w:t>
      </w:r>
      <w:r>
        <w:tab/>
        <w:t>37</w:t>
      </w:r>
    </w:p>
    <w:p w:rsidR="00000000" w:rsidRDefault="003C4CA6">
      <w:pPr>
        <w:pStyle w:val="UserIndex1"/>
        <w:tabs>
          <w:tab w:val="right" w:leader="dot" w:pos="7937"/>
        </w:tabs>
      </w:pPr>
      <w:r>
        <w:t>Lampiran 2. Contoh Lampiran 2</w:t>
      </w:r>
      <w:r>
        <w:tab/>
        <w:t>38</w:t>
      </w:r>
      <w:r>
        <w:fldChar w:fldCharType="end"/>
      </w:r>
    </w:p>
    <w:p w:rsidR="00000000" w:rsidRDefault="003C4CA6">
      <w:pPr>
        <w:pStyle w:val="BodyText"/>
      </w:pPr>
    </w:p>
    <w:p w:rsidR="00000000" w:rsidRDefault="003C4CA6">
      <w:pPr>
        <w:pStyle w:val="BodyText"/>
      </w:pPr>
    </w:p>
    <w:p w:rsidR="00000000" w:rsidRDefault="003C4CA6">
      <w:pPr>
        <w:pStyle w:val="BodyText"/>
      </w:pPr>
    </w:p>
    <w:p w:rsidR="00000000" w:rsidRDefault="003C4CA6">
      <w:pPr>
        <w:pStyle w:val="BodyText"/>
      </w:pPr>
    </w:p>
    <w:p w:rsidR="00000000" w:rsidRDefault="003C4CA6">
      <w:pPr>
        <w:pStyle w:val="BodyText"/>
      </w:pPr>
    </w:p>
    <w:p w:rsidR="00000000" w:rsidRDefault="003C4CA6">
      <w:pPr>
        <w:sectPr w:rsidR="00000000">
          <w:headerReference w:type="even" r:id="rId44"/>
          <w:headerReference w:type="default" r:id="rId45"/>
          <w:footerReference w:type="even" r:id="rId46"/>
          <w:footerReference w:type="default" r:id="rId47"/>
          <w:headerReference w:type="first" r:id="rId48"/>
          <w:footerReference w:type="first" r:id="rId49"/>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13" w:name="__RefHeading__1105_79246886"/>
      <w:bookmarkEnd w:id="13"/>
      <w:r>
        <w:lastRenderedPageBreak/>
        <w:t>DAFTAR ISTILAH DAN SINGKATAN</w:t>
      </w:r>
    </w:p>
    <w:p w:rsidR="00000000"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000000" w:rsidRDefault="003C4CA6">
      <w:pPr>
        <w:pStyle w:val="TEUnsoed-DaftarIstilah"/>
      </w:pPr>
      <w:r>
        <w:rPr>
          <w:i/>
          <w:iCs/>
        </w:rPr>
        <w:t>Laporan Kerja Praktik</w:t>
      </w:r>
      <w:r>
        <w:t xml:space="preserve"> : Laporan yang d</w:t>
      </w:r>
      <w:r>
        <w:t>isusun oleh mahasiswa setelah melaksanakan Kerja Praktik sebagai bagian dari studi akhir.</w:t>
      </w:r>
    </w:p>
    <w:p w:rsidR="00000000" w:rsidRDefault="003C4CA6">
      <w:pPr>
        <w:pStyle w:val="TEUnsoed-DaftarIstilah"/>
      </w:pPr>
      <w:r>
        <w:rPr>
          <w:i/>
          <w:iCs/>
        </w:rPr>
        <w:t>Skripsi</w:t>
      </w:r>
      <w:r>
        <w:t xml:space="preserve"> : Dokumen laporan tugas akhir yang merupakan syarat kelulusan program Sarjana.</w:t>
      </w:r>
    </w:p>
    <w:p w:rsidR="00000000" w:rsidRDefault="003C4CA6">
      <w:pPr>
        <w:pStyle w:val="TEUnsoed-DaftarIstilah"/>
      </w:pPr>
      <w:r>
        <w:rPr>
          <w:i/>
          <w:iCs/>
        </w:rPr>
        <w:t>Templat dokume</w:t>
      </w:r>
      <w:r>
        <w:rPr>
          <w:i/>
          <w:iCs/>
        </w:rPr>
        <w:t>n</w:t>
      </w:r>
      <w:r>
        <w:t>: Format dasar dokumen (seperti dokumen, surat bisnis, tabel, gr</w:t>
      </w:r>
      <w:r>
        <w:t>afik, dll) yang dapat digunakan berulangkali.</w:t>
      </w:r>
    </w:p>
    <w:p w:rsidR="00000000"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w:t>
      </w:r>
      <w:r>
        <w:t>ngga dapat dengan mudah disimak.</w:t>
      </w:r>
    </w:p>
    <w:p w:rsidR="00000000" w:rsidRDefault="003C4CA6">
      <w:pPr>
        <w:pStyle w:val="TEUnsoed-DaftarIstilah"/>
      </w:pPr>
      <w:r>
        <w:rPr>
          <w:i/>
          <w:iCs/>
        </w:rPr>
        <w:t>Zotero [zoh-TAIR-oh]</w:t>
      </w:r>
      <w:r>
        <w:t xml:space="preserve"> : Perangkat bebas yang mudah digunakan untuk mengumpulkan, mengorganisasikan, mengutip, dan membagikan sumber penelitian.</w:t>
      </w:r>
    </w:p>
    <w:p w:rsidR="00000000" w:rsidRDefault="003C4CA6">
      <w:pPr>
        <w:pStyle w:val="TEUnsoed-DaftarIstilah"/>
      </w:pPr>
    </w:p>
    <w:p w:rsidR="00000000" w:rsidRDefault="003C4CA6">
      <w:pPr>
        <w:sectPr w:rsidR="00000000">
          <w:headerReference w:type="even" r:id="rId50"/>
          <w:headerReference w:type="default" r:id="rId51"/>
          <w:footerReference w:type="even" r:id="rId52"/>
          <w:footerReference w:type="default" r:id="rId53"/>
          <w:headerReference w:type="first" r:id="rId54"/>
          <w:footerReference w:type="first" r:id="rId55"/>
          <w:pgSz w:w="11906" w:h="16838"/>
          <w:pgMar w:top="2268" w:right="1701" w:bottom="1700" w:left="2268" w:header="720" w:footer="850" w:gutter="0"/>
          <w:pgNumType w:fmt="lowerRoman"/>
          <w:cols w:space="720"/>
          <w:docGrid w:linePitch="312" w:charSpace="-6145"/>
        </w:sectPr>
      </w:pPr>
    </w:p>
    <w:p w:rsidR="00000000" w:rsidRDefault="003C4CA6">
      <w:pPr>
        <w:pStyle w:val="Heading1"/>
        <w:numPr>
          <w:ilvl w:val="0"/>
          <w:numId w:val="0"/>
        </w:numPr>
      </w:pPr>
      <w:bookmarkStart w:id="14" w:name="__RefHeading__1107_79246886"/>
      <w:bookmarkEnd w:id="14"/>
      <w:r>
        <w:lastRenderedPageBreak/>
        <w:t>DAFTAR SIMBOL</w:t>
      </w:r>
    </w:p>
    <w:p w:rsidR="00000000"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4pt" o:ole="" filled="t">
            <v:fill color2="black"/>
            <v:imagedata r:id="rId56" o:title=""/>
          </v:shape>
          <o:OLEObject Type="Embed" ProgID="Equation.3" ShapeID="_x0000_i1025" DrawAspect="Content" ObjectID="_1582495830" r:id="rId57"/>
        </w:object>
      </w:r>
      <w:r>
        <w:tab/>
        <w:t>:</w:t>
      </w:r>
      <w:r>
        <w:tab/>
        <w:t>Energi (</w:t>
      </w:r>
      <w:r>
        <w:rPr>
          <w:i/>
          <w:iCs/>
        </w:rPr>
        <w:t>joule</w:t>
      </w:r>
      <w:r>
        <w:t>)</w:t>
      </w:r>
    </w:p>
    <w:p w:rsidR="00000000" w:rsidRDefault="003C4CA6">
      <w:pPr>
        <w:pStyle w:val="TEUnsoed-DaftarSimbol"/>
      </w:pPr>
      <w:r>
        <w:object w:dxaOrig="292" w:dyaOrig="265">
          <v:shape id="_x0000_i1026" type="#_x0000_t75" style="width:14.25pt;height:13.4pt" o:ole="" filled="t">
            <v:fill color2="black"/>
            <v:imagedata r:id="rId58" o:title=""/>
          </v:shape>
          <o:OLEObject Type="Embed" ProgID="Equation.3" ShapeID="_x0000_i1026" DrawAspect="Content" ObjectID="_1582495831" r:id="rId59"/>
        </w:object>
      </w:r>
      <w:r>
        <w:tab/>
        <w:t>:</w:t>
      </w:r>
      <w:r>
        <w:tab/>
        <w:t>Massa (</w:t>
      </w:r>
      <w:r>
        <w:rPr>
          <w:i/>
          <w:iCs/>
        </w:rPr>
        <w:t>kg</w:t>
      </w:r>
      <w:r>
        <w:t>)</w:t>
      </w:r>
    </w:p>
    <w:p w:rsidR="00000000" w:rsidRDefault="003C4CA6">
      <w:pPr>
        <w:pStyle w:val="TEUnsoed-DaftarSimbol"/>
      </w:pPr>
      <w:r>
        <w:object w:dxaOrig="234" w:dyaOrig="265">
          <v:shape id="_x0000_i1027" type="#_x0000_t75" style="width:11.7pt;height:13.4pt" o:ole="" filled="t">
            <v:fill color2="black"/>
            <v:imagedata r:id="rId60" o:title=""/>
          </v:shape>
          <o:OLEObject Type="Embed" ProgID="Equation.3" ShapeID="_x0000_i1027" DrawAspect="Content" ObjectID="_1582495832" r:id="rId61"/>
        </w:object>
      </w:r>
      <w:r>
        <w:tab/>
        <w:t>:</w:t>
      </w:r>
      <w:r>
        <w:tab/>
        <w:t>Kecepatan cahaya (</w:t>
      </w:r>
      <w:r>
        <w:object w:dxaOrig="1167" w:dyaOrig="299">
          <v:shape id="_x0000_i1028" type="#_x0000_t75" style="width:58.6pt;height:15.05pt" o:ole="" filled="t">
            <v:fill color2="black"/>
            <v:imagedata r:id="rId62" o:title=""/>
          </v:shape>
          <o:OLEObject Type="Embed" ProgID="Equation.3" ShapeID="_x0000_i1028" DrawAspect="Content" ObjectID="_1582495833" r:id="rId63"/>
        </w:object>
      </w:r>
      <w:r>
        <w:t>)</w:t>
      </w:r>
    </w:p>
    <w:p w:rsidR="00000000" w:rsidRDefault="003C4CA6">
      <w:pPr>
        <w:pStyle w:val="TEUnsoed-DaftarSimbol"/>
      </w:pPr>
      <w:r>
        <w:object w:dxaOrig="284" w:dyaOrig="137">
          <v:shape id="_x0000_i1029" type="#_x0000_t75" style="width:14.25pt;height:6.7pt" o:ole="" filled="t">
            <v:fill color2="black"/>
            <v:imagedata r:id="rId64" o:title=""/>
          </v:shape>
          <o:OLEObject Type="Embed" ProgID="Equation.3" ShapeID="_x0000_i1029" DrawAspect="Content" ObjectID="_1582495834" r:id="rId65"/>
        </w:object>
      </w:r>
      <w:r>
        <w:tab/>
        <w:t>:</w:t>
      </w:r>
      <w:r>
        <w:tab/>
        <w:t>Kecepatan sudut  (</w:t>
      </w:r>
      <w:r>
        <w:rPr>
          <w:i/>
          <w:iCs/>
        </w:rPr>
        <w:t>rad/s</w:t>
      </w:r>
      <w:r>
        <w:t>)</w:t>
      </w:r>
    </w:p>
    <w:p w:rsidR="00000000" w:rsidRDefault="003C4CA6">
      <w:pPr>
        <w:pStyle w:val="TEUnsoed-DaftarSimbol"/>
      </w:pPr>
      <w:r>
        <w:object w:dxaOrig="198" w:dyaOrig="265">
          <v:shape id="_x0000_i1030" type="#_x0000_t75" style="width:10.05pt;height:13.4pt" o:ole="" filled="t">
            <v:fill color2="black"/>
            <v:imagedata r:id="rId66" o:title=""/>
          </v:shape>
          <o:OLEObject Type="Embed" ProgID="Equation.3" ShapeID="_x0000_i1030" DrawAspect="Content" ObjectID="_1582495835" r:id="rId67"/>
        </w:object>
      </w:r>
      <w:r>
        <w:tab/>
        <w:t>:</w:t>
      </w:r>
      <w:r>
        <w:tab/>
        <w:t>Waktu (detik)</w:t>
      </w:r>
    </w:p>
    <w:p w:rsidR="00000000" w:rsidRDefault="003C4CA6">
      <w:pPr>
        <w:pStyle w:val="TEUnsoed-DaftarSimbol"/>
      </w:pPr>
      <w:r>
        <w:object w:dxaOrig="231" w:dyaOrig="265">
          <v:shape id="_x0000_i1031" type="#_x0000_t75" style="width:11.7pt;height:13.4pt" o:ole="" filled="t">
            <v:fill color2="black"/>
            <v:imagedata r:id="rId68" o:title=""/>
          </v:shape>
          <o:OLEObject Type="Embed" ProgID="Equation.3" ShapeID="_x0000_i1031" DrawAspect="Content" ObjectID="_1582495836" r:id="rId69"/>
        </w:object>
      </w:r>
      <w:r>
        <w:tab/>
        <w:t>:</w:t>
      </w:r>
      <w:r>
        <w:tab/>
        <w:t xml:space="preserve">Bilangan </w:t>
      </w:r>
      <w:r>
        <w:rPr>
          <w:i/>
          <w:iCs/>
        </w:rPr>
        <w:t>Euler</w:t>
      </w:r>
      <w:r>
        <w:t xml:space="preserve"> (</w:t>
      </w:r>
      <w:r>
        <w:object w:dxaOrig="4358" w:dyaOrig="265">
          <v:shape id="_x0000_i1032" type="#_x0000_t75" style="width:217.65pt;height:13.4pt" o:ole="" filled="t">
            <v:fill color2="black"/>
            <v:imagedata r:id="rId70" o:title=""/>
          </v:shape>
          <o:OLEObject Type="Embed" ProgID="Equation.3" ShapeID="_x0000_i1032" DrawAspect="Content" ObjectID="_1582495837" r:id="rId71"/>
        </w:object>
      </w:r>
      <w:r>
        <w:t>)</w:t>
      </w:r>
    </w:p>
    <w:p w:rsidR="00000000" w:rsidRDefault="003C4CA6">
      <w:pPr>
        <w:pStyle w:val="TEUnsoed-DaftarSimbol"/>
      </w:pPr>
      <w:r>
        <w:object w:dxaOrig="224" w:dyaOrig="265">
          <v:shape id="_x0000_i1033" type="#_x0000_t75" style="width:10.9pt;height:13.4pt" o:ole="" filled="t">
            <v:fill color2="black"/>
            <v:imagedata r:id="rId72" o:title=""/>
          </v:shape>
          <o:OLEObject Type="Embed" ProgID="Equation.3" ShapeID="_x0000_i1033" DrawAspect="Content" ObjectID="_1582495838" r:id="rId73"/>
        </w:object>
      </w:r>
      <w:r>
        <w:tab/>
        <w:t>:</w:t>
      </w:r>
      <w:r>
        <w:tab/>
        <w:t xml:space="preserve">Satuan imajiner dengan sifat </w:t>
      </w:r>
      <w:r>
        <w:object w:dxaOrig="797" w:dyaOrig="299">
          <v:shape id="_x0000_i1034" type="#_x0000_t75" style="width:39.35pt;height:15.05pt" o:ole="" filled="t">
            <v:fill color2="black"/>
            <v:imagedata r:id="rId74" o:title=""/>
          </v:shape>
          <o:OLEObject Type="Embed" ProgID="Equation.3" ShapeID="_x0000_i1034" DrawAspect="Content" ObjectID="_1582495839" r:id="rId75"/>
        </w:object>
      </w:r>
    </w:p>
    <w:p w:rsidR="00000000" w:rsidRDefault="003C4CA6">
      <w:pPr>
        <w:pStyle w:val="TEUnsoed-DaftarSimbol"/>
      </w:pPr>
    </w:p>
    <w:p w:rsidR="00000000" w:rsidRDefault="003C4CA6">
      <w:pPr>
        <w:pStyle w:val="BodyText"/>
      </w:pPr>
    </w:p>
    <w:p w:rsidR="00000000" w:rsidRDefault="003C4CA6">
      <w:pPr>
        <w:pStyle w:val="BodyText"/>
      </w:pPr>
    </w:p>
    <w:p w:rsidR="00000000" w:rsidRDefault="003C4CA6">
      <w:pPr>
        <w:sectPr w:rsidR="00000000">
          <w:headerReference w:type="even" r:id="rId76"/>
          <w:headerReference w:type="default" r:id="rId77"/>
          <w:footerReference w:type="even" r:id="rId78"/>
          <w:footerReference w:type="default" r:id="rId79"/>
          <w:headerReference w:type="first" r:id="rId80"/>
          <w:footerReference w:type="first" r:id="rId81"/>
          <w:pgSz w:w="11906" w:h="16838"/>
          <w:pgMar w:top="2268" w:right="1701" w:bottom="1700" w:left="2268" w:header="720" w:footer="850" w:gutter="0"/>
          <w:pgNumType w:fmt="lowerRoman"/>
          <w:cols w:space="720"/>
          <w:docGrid w:linePitch="312" w:charSpace="-6145"/>
        </w:sectPr>
      </w:pPr>
    </w:p>
    <w:p w:rsidR="00000000" w:rsidRDefault="003C4CA6">
      <w:pPr>
        <w:pStyle w:val="Heading1"/>
      </w:pPr>
      <w:bookmarkStart w:id="15" w:name="__RefHeading__185_1696878657"/>
      <w:bookmarkEnd w:id="15"/>
      <w:r>
        <w:lastRenderedPageBreak/>
        <w:br/>
        <w:t>PENDAHULUAN</w:t>
      </w:r>
    </w:p>
    <w:p w:rsidR="00000000" w:rsidRDefault="003C4CA6">
      <w:pPr>
        <w:pStyle w:val="TEUnsoed-TextBodyspasi2"/>
      </w:pPr>
      <w:r>
        <w:t xml:space="preserve">Template dokumen ini disusun </w:t>
      </w:r>
      <w:r>
        <w:t>berdasarkan “Buku Panduan Tugas Akhir, Skripsi, dan Ujian Pendadaran” yang diterbitkan oleh Jurusan Teknik Fakultas Sains dan Teknik Universitas Jenderal Soedirman Purwokerto tahun 2010.</w:t>
      </w:r>
    </w:p>
    <w:p w:rsidR="00000000" w:rsidRDefault="003C4CA6">
      <w:pPr>
        <w:pStyle w:val="Heading2"/>
      </w:pPr>
      <w:bookmarkStart w:id="16" w:name="__RefHeading__74439_315167856"/>
      <w:bookmarkEnd w:id="16"/>
      <w:r>
        <w:t>Latar Belakang</w:t>
      </w:r>
    </w:p>
    <w:p w:rsidR="00000000" w:rsidRDefault="003C4CA6">
      <w:pPr>
        <w:pStyle w:val="TEUnsoed-TextBodyspasi2"/>
      </w:pPr>
      <w:r>
        <w:t>Dalam kelompok mata kuliah studi akhir di Jurusan Tekn</w:t>
      </w:r>
      <w:r>
        <w:t>ik Elktro Fakultas Teknik Universitas Jenderal Soedirman terdapat mata kuliah Tugas Akhir dan Kerja Praktik. Kedua mata kuliah tersebut menyaratkan mahasiswa untuk menyusun laporan dalam bentuk laporan Tugas Akhir (skripsi) dan Laporan Kerja Praktik. Beber</w:t>
      </w:r>
      <w:r>
        <w:t>apa dokumen telah memberikan panduan kepada mahasiswa dalam menyusun Laporan Tugas Akhir maupun Laporan Kerja Praktik. Meskipun demikian panduan yang ada masih belum dapat memberikan gambaran secara detil kepada mahasiswa terkait dengan bentuk utuhnya. Gun</w:t>
      </w:r>
      <w:r>
        <w:t>a membantu mahasiswa dalam menyusun Laporan Tugas Akhir maupun Laporan Kerja Praktik maka perlu dibuat templat laporan.</w:t>
      </w:r>
    </w:p>
    <w:p w:rsidR="00000000" w:rsidRDefault="003C4CA6">
      <w:pPr>
        <w:pStyle w:val="TEUnsoed-TextBodyspasi2"/>
      </w:pPr>
      <w:r>
        <w:t xml:space="preserve">Sementara itu, selain menyerahkan dokumen tercetak, mahasiswa juga diwajibkan untuk menyerahkan dokumen dalam bentuk </w:t>
      </w:r>
      <w:r>
        <w:rPr>
          <w:i/>
          <w:iCs/>
        </w:rPr>
        <w:t>softcopy</w:t>
      </w:r>
      <w:r>
        <w:t>. Dalam pen</w:t>
      </w:r>
      <w:r>
        <w:t xml:space="preserve">yerahan dokumen </w:t>
      </w:r>
      <w:r>
        <w:rPr>
          <w:i/>
          <w:iCs/>
        </w:rPr>
        <w:t>softcopy</w:t>
      </w:r>
      <w:r>
        <w:t xml:space="preserve">, banyak perangkat lunak yang dapat digunakan mempersiapkan dokumen. Selain itu, format dokumen yang dapat digunakan juga sangat banyak. Untuk memudahkan dalam penanganan dokumen </w:t>
      </w:r>
      <w:r>
        <w:rPr>
          <w:i/>
          <w:iCs/>
        </w:rPr>
        <w:t>softcopy</w:t>
      </w:r>
      <w:r>
        <w:t xml:space="preserve"> maka perlu diberikan panduan pemilihan peran</w:t>
      </w:r>
      <w:r>
        <w:t>gkat lunak dan format dokumen yang digunakan.</w:t>
      </w:r>
    </w:p>
    <w:p w:rsidR="00000000" w:rsidRDefault="003C4CA6">
      <w:pPr>
        <w:pStyle w:val="Heading3"/>
      </w:pPr>
      <w:bookmarkStart w:id="17" w:name="__RefHeading__74441_315167856"/>
      <w:bookmarkEnd w:id="17"/>
      <w:r>
        <w:lastRenderedPageBreak/>
        <w:t>Peraturan terkait tata cara penulisan dokumen laporan tugas akhir dan laporan kerja praktik</w:t>
      </w:r>
    </w:p>
    <w:p w:rsidR="00000000" w:rsidRDefault="003C4CA6">
      <w:pPr>
        <w:pStyle w:val="TEUnsoed-TextBodyspasi2"/>
      </w:pPr>
      <w:r>
        <w:t>Pembuatan templat tugas akhir dan laporan kerja praktik harus memperhatikan beberap peraturan yang telah memberikan ba</w:t>
      </w:r>
      <w:r>
        <w:t>tasan dalam penyusunan tugas akhir dan laporan kerja praktik. Beberapa beberapa dokumen terkait dengan tata cara penulisan dokumen tugas akhir dan laporan kerja praktik antara lain adalah sebagai berikut.</w:t>
      </w:r>
    </w:p>
    <w:p w:rsidR="00000000" w:rsidRDefault="003C4CA6">
      <w:pPr>
        <w:pStyle w:val="ListBullet"/>
        <w:numPr>
          <w:ilvl w:val="0"/>
          <w:numId w:val="4"/>
        </w:numPr>
      </w:pPr>
      <w:r>
        <w:t>“Buku Panduan Tugas Akhir, Skripsi, dan Ujian Penda</w:t>
      </w:r>
      <w:r>
        <w:t>daran” yang diterbitkan oleh Jurusan Teknik Fakultas Sains dan Teknik Universitas Jenderal Soedirman Purwokerto tahun 2010.</w:t>
      </w:r>
    </w:p>
    <w:p w:rsidR="00000000" w:rsidRDefault="003C4CA6">
      <w:pPr>
        <w:pStyle w:val="ListBullet"/>
        <w:numPr>
          <w:ilvl w:val="0"/>
          <w:numId w:val="4"/>
        </w:numPr>
      </w:pPr>
      <w:r>
        <w:t>Pengumuman dari Fakultas Teknik terkait dengan format sampul laporan, halaman perantara, biodata, lembar pengesahan, halaman pernyat</w:t>
      </w:r>
      <w:r>
        <w:t>aan keaslian skripsi, abstrak, motto dan persembahan.</w:t>
      </w:r>
    </w:p>
    <w:p w:rsidR="00000000" w:rsidRDefault="003C4CA6">
      <w:pPr>
        <w:pStyle w:val="Heading3"/>
      </w:pPr>
      <w:bookmarkStart w:id="18" w:name="__RefHeading__74443_315167856"/>
      <w:bookmarkEnd w:id="18"/>
      <w:r>
        <w:t>Perangkat lunak LibreOffice dan format dokumen</w:t>
      </w:r>
    </w:p>
    <w:p w:rsidR="00000000" w:rsidRDefault="003C4CA6">
      <w:pPr>
        <w:pStyle w:val="TEUnsoed-TextBodyspasi2"/>
      </w:pPr>
      <w:r>
        <w:t xml:space="preserve">Berbagai macam perangkat lunak dapat digunakan untuk mempersiapkan dokumen. Mulai dari perangkat lunak </w:t>
      </w:r>
      <w:r>
        <w:rPr>
          <w:i/>
          <w:iCs/>
        </w:rPr>
        <w:t>propiertary</w:t>
      </w:r>
      <w:r>
        <w:t xml:space="preserve"> maupun </w:t>
      </w:r>
      <w:r>
        <w:rPr>
          <w:i/>
          <w:iCs/>
        </w:rPr>
        <w:t>non propiertary</w:t>
      </w:r>
      <w:r>
        <w:t>. Adapun contoh pe</w:t>
      </w:r>
      <w:r>
        <w:t xml:space="preserve">rangkat lunak </w:t>
      </w:r>
      <w:r>
        <w:rPr>
          <w:i/>
          <w:iCs/>
        </w:rPr>
        <w:t>propiertary</w:t>
      </w:r>
      <w:r>
        <w:t xml:space="preserve"> yang paling populer yang digunakan adalah </w:t>
      </w:r>
      <w:r>
        <w:rPr>
          <w:i/>
          <w:iCs/>
        </w:rPr>
        <w:t>Microsoft Word</w:t>
      </w:r>
      <w:r>
        <w:t xml:space="preserve">, dengan format dokumen yang palin umum adalah *.doc/*.docx. Sedangkan contoh perangkat lunak </w:t>
      </w:r>
      <w:r>
        <w:rPr>
          <w:i/>
          <w:iCs/>
        </w:rPr>
        <w:t>non propiertary</w:t>
      </w:r>
      <w:r>
        <w:t xml:space="preserve"> yang dapat digunakan adalah </w:t>
      </w:r>
      <w:r>
        <w:rPr>
          <w:i/>
          <w:iCs/>
        </w:rPr>
        <w:t>LibreOffice</w:t>
      </w:r>
      <w:r>
        <w:t xml:space="preserve">. Format dokumen </w:t>
      </w:r>
      <w:r>
        <w:t xml:space="preserve">default </w:t>
      </w:r>
      <w:r>
        <w:t xml:space="preserve">yang digunakan oleh </w:t>
      </w:r>
      <w:r>
        <w:rPr>
          <w:i/>
          <w:iCs/>
        </w:rPr>
        <w:t>LibreOffice</w:t>
      </w:r>
      <w:r>
        <w:t xml:space="preserve"> mengikuti </w:t>
      </w:r>
      <w:r>
        <w:rPr>
          <w:i/>
          <w:iCs/>
        </w:rPr>
        <w:t>Open Documnt Format</w:t>
      </w:r>
      <w:r>
        <w:t xml:space="preserve"> dengan ekstensi *.odt. </w:t>
      </w:r>
      <w:r>
        <w:t xml:space="preserve">Meskipun demikan </w:t>
      </w:r>
      <w:r>
        <w:rPr>
          <w:i/>
          <w:iCs/>
        </w:rPr>
        <w:t>LibreOffice</w:t>
      </w:r>
      <w:r>
        <w:t xml:space="preserve"> juga mampu untuk mengelola dokumen dengan format *.doc mapun *.docx.</w:t>
      </w:r>
    </w:p>
    <w:p w:rsidR="00000000" w:rsidRDefault="003C4CA6">
      <w:pPr>
        <w:pStyle w:val="TEUnsoed-TextBodyspasi2"/>
      </w:pPr>
      <w:r>
        <w:lastRenderedPageBreak/>
        <w:t xml:space="preserve">Salah satu keuntungan penggunaan perangkat lunak </w:t>
      </w:r>
      <w:r>
        <w:rPr>
          <w:i/>
          <w:iCs/>
        </w:rPr>
        <w:t>non propiertary</w:t>
      </w:r>
      <w:r>
        <w:t xml:space="preserve"> adalah t</w:t>
      </w:r>
      <w:r>
        <w:t xml:space="preserve">erkait dengan lisensi dari perangkat lunak tersebut. </w:t>
      </w:r>
      <w:r>
        <w:rPr>
          <w:i/>
          <w:iCs/>
        </w:rPr>
        <w:t>LibreOffice</w:t>
      </w:r>
      <w:r>
        <w:t xml:space="preserve"> sebagai perangkat lunak </w:t>
      </w:r>
      <w:r>
        <w:rPr>
          <w:i/>
          <w:iCs/>
        </w:rPr>
        <w:t>non propiertary</w:t>
      </w:r>
      <w:r>
        <w:t xml:space="preserve"> </w:t>
      </w:r>
      <w:r>
        <w:t xml:space="preserve">juga tersedia gratis. Dengan ketersediaan gratis ini, maka dapat menekan biaya yang harus dikeluarkan untuk menggunakan perangkat lunak. </w:t>
      </w:r>
      <w:r>
        <w:rPr>
          <w:i/>
          <w:iCs/>
        </w:rPr>
        <w:t>Microsoft Offi</w:t>
      </w:r>
      <w:r>
        <w:rPr>
          <w:i/>
          <w:iCs/>
        </w:rPr>
        <w:t>ce</w:t>
      </w:r>
      <w:r>
        <w:t xml:space="preserve"> tersedia untuk sistem operasi Windows dan Mac OS. Sementara itu </w:t>
      </w:r>
      <w:r>
        <w:rPr>
          <w:i/>
          <w:iCs/>
        </w:rPr>
        <w:t>LibreOffice</w:t>
      </w:r>
      <w:r>
        <w:t xml:space="preserve"> tersedia dalam versi Linux, Windows maupun Mac OS. </w:t>
      </w:r>
      <w:r>
        <w:t xml:space="preserve">Dengan demikian, penggunaan </w:t>
      </w:r>
      <w:r>
        <w:rPr>
          <w:i/>
          <w:iCs/>
        </w:rPr>
        <w:t>LibreOffice</w:t>
      </w:r>
      <w:r>
        <w:t xml:space="preserve"> sebagai perangkat lunak pembuatan templat dokumen dapat memungkinkan kepada pengguna </w:t>
      </w:r>
      <w:r>
        <w:rPr>
          <w:i/>
          <w:iCs/>
        </w:rPr>
        <w:t>W</w:t>
      </w:r>
      <w:r>
        <w:rPr>
          <w:i/>
          <w:iCs/>
        </w:rPr>
        <w:t>indows</w:t>
      </w:r>
      <w:r>
        <w:t xml:space="preserve"> maupun pengguna </w:t>
      </w:r>
      <w:r>
        <w:rPr>
          <w:i/>
          <w:iCs/>
        </w:rPr>
        <w:t>Linux</w:t>
      </w:r>
      <w:r>
        <w:t xml:space="preserve"> dan Mac OS untuk menggunakan templat yang dibuat.</w:t>
      </w:r>
    </w:p>
    <w:p w:rsidR="00000000" w:rsidRDefault="003C4CA6">
      <w:pPr>
        <w:pStyle w:val="Heading2"/>
      </w:pPr>
      <w:bookmarkStart w:id="19" w:name="__RefHeading__74445_315167856"/>
      <w:bookmarkEnd w:id="19"/>
      <w:r>
        <w:t>Tujuan dan Manfaat</w:t>
      </w:r>
    </w:p>
    <w:p w:rsidR="00000000" w:rsidRDefault="003C4CA6">
      <w:pPr>
        <w:pStyle w:val="Heading3"/>
      </w:pPr>
      <w:bookmarkStart w:id="20" w:name="__RefHeading__74447_315167856"/>
      <w:bookmarkEnd w:id="20"/>
      <w:r>
        <w:t>Tujuan</w:t>
      </w:r>
    </w:p>
    <w:p w:rsidR="00000000" w:rsidRDefault="003C4CA6">
      <w:pPr>
        <w:pStyle w:val="TEUnsoed-TextBodyspasi2"/>
      </w:pPr>
      <w:r>
        <w:t>Tujuan pembuatan templat ini adalah untuk memberikan panduan mahasiswa dalam penyusunan Laporan Tugas Akhir dan Laporan Kerja Praktik.</w:t>
      </w:r>
    </w:p>
    <w:p w:rsidR="00000000" w:rsidRDefault="003C4CA6">
      <w:pPr>
        <w:pStyle w:val="Heading3"/>
      </w:pPr>
      <w:bookmarkStart w:id="21" w:name="__RefHeading__74449_315167856"/>
      <w:bookmarkEnd w:id="21"/>
      <w:r>
        <w:t>Manfaat</w:t>
      </w:r>
    </w:p>
    <w:p w:rsidR="00000000" w:rsidRDefault="003C4CA6">
      <w:pPr>
        <w:pStyle w:val="TEUnsoed-TextBodyspasi2"/>
      </w:pPr>
      <w:r>
        <w:t xml:space="preserve">Templat </w:t>
      </w:r>
      <w:r>
        <w:t xml:space="preserve">ini diharapkan dapat memudahkan proses penyusunan, pembibingan maupun pengumpulan dokumen </w:t>
      </w:r>
      <w:r>
        <w:t>Laporan Tugas Akhir</w:t>
      </w:r>
      <w:r>
        <w:t xml:space="preserve"> dan Laporan Kerja Praktik</w:t>
      </w:r>
      <w:r>
        <w:t xml:space="preserve">, baik </w:t>
      </w:r>
      <w:r>
        <w:rPr>
          <w:i/>
          <w:iCs/>
        </w:rPr>
        <w:t xml:space="preserve">hardcopy </w:t>
      </w:r>
      <w:r>
        <w:t>maupun</w:t>
      </w:r>
      <w:r>
        <w:t xml:space="preserve"> </w:t>
      </w:r>
      <w:r>
        <w:rPr>
          <w:i/>
          <w:iCs/>
        </w:rPr>
        <w:t>softcopy.</w:t>
      </w:r>
    </w:p>
    <w:p w:rsidR="00000000" w:rsidRDefault="003C4CA6">
      <w:pPr>
        <w:pStyle w:val="Heading2"/>
      </w:pPr>
      <w:bookmarkStart w:id="22" w:name="__RefHeading___Toc3783_1294106092"/>
      <w:bookmarkEnd w:id="22"/>
      <w:r>
        <w:t>Ketentuan Umum</w:t>
      </w:r>
    </w:p>
    <w:p w:rsidR="00000000" w:rsidRDefault="003C4CA6">
      <w:pPr>
        <w:pStyle w:val="Heading3"/>
      </w:pPr>
      <w:bookmarkStart w:id="23" w:name="__RefHeading___Toc3785_1294106092"/>
      <w:bookmarkEnd w:id="23"/>
      <w:r>
        <w:t>Sampul dokumen</w:t>
      </w:r>
    </w:p>
    <w:p w:rsidR="00000000" w:rsidRDefault="003C4CA6">
      <w:pPr>
        <w:pStyle w:val="TEUnsoed-TextBodyspasi2"/>
      </w:pPr>
      <w:r>
        <w:t>Sampul dokumen laporan tugas akhir dan laporan kerja prakt</w:t>
      </w:r>
      <w:r>
        <w:t>ik dibuat dengan ketentuan sebagai berikut.</w:t>
      </w:r>
    </w:p>
    <w:p w:rsidR="00000000" w:rsidRDefault="003C4CA6">
      <w:pPr>
        <w:pStyle w:val="List"/>
        <w:numPr>
          <w:ilvl w:val="0"/>
          <w:numId w:val="5"/>
        </w:numPr>
      </w:pPr>
      <w:r>
        <w:t>Dokumen dijilid menggunakan hard cover.</w:t>
      </w:r>
    </w:p>
    <w:p w:rsidR="00000000" w:rsidRDefault="003C4CA6">
      <w:pPr>
        <w:pStyle w:val="List"/>
        <w:numPr>
          <w:ilvl w:val="0"/>
          <w:numId w:val="5"/>
        </w:numPr>
      </w:pPr>
      <w:r>
        <w:t>Warna sampul adalah biru tua (sesuai dengan warna bendera Fakultas Teknik Unsoed).</w:t>
      </w:r>
    </w:p>
    <w:p w:rsidR="00000000" w:rsidRDefault="003C4CA6">
      <w:pPr>
        <w:pStyle w:val="List"/>
        <w:numPr>
          <w:ilvl w:val="0"/>
          <w:numId w:val="5"/>
        </w:numPr>
      </w:pPr>
      <w:r>
        <w:lastRenderedPageBreak/>
        <w:t>Warna tulisan dan logo pada cover dicetak dengan tinta emas.</w:t>
      </w:r>
    </w:p>
    <w:p w:rsidR="00000000" w:rsidRDefault="003C4CA6">
      <w:pPr>
        <w:pStyle w:val="List"/>
        <w:numPr>
          <w:ilvl w:val="0"/>
          <w:numId w:val="5"/>
        </w:numPr>
      </w:pPr>
      <w:r>
        <w:t>Punggung dokumen diberi info</w:t>
      </w:r>
      <w:r>
        <w:t>rmasi identitas Laporan Tugas Akhir atau Laporan Kerja Praktik. Penulisan punggug dokumen untuk laporen tugas akhir dan laporan kerja praktik berturut-turut dapat dilihat pada Gambar 1.1 dan Gambar 1.2.</w:t>
      </w:r>
    </w:p>
    <w:p w:rsidR="00000000"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1.1</w:t>
                            </w:r>
                            <w:r w:rsidR="003C4CA6">
                              <w:fldChar w:fldCharType="end"/>
                            </w:r>
                            <w:r w:rsidR="003C4CA6">
                              <w:t xml:space="preserve"> Punggung penjilidan dokumen laporan tugas ak</w:t>
                            </w:r>
                            <w:r w:rsidR="003C4CA6">
                              <w:t>hir.</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000000" w:rsidRDefault="00A87513">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1.1</w:t>
                      </w:r>
                      <w:r w:rsidR="003C4CA6">
                        <w:fldChar w:fldCharType="end"/>
                      </w:r>
                      <w:r w:rsidR="003C4CA6">
                        <w:t xml:space="preserve"> Punggung penjilidan dokumen laporan tugas ak</w:t>
                      </w:r>
                      <w:r w:rsidR="003C4CA6">
                        <w:t>hir.</w:t>
                      </w:r>
                    </w:p>
                  </w:txbxContent>
                </v:textbox>
                <w10:anchorlock/>
              </v:shape>
            </w:pict>
          </mc:Fallback>
        </mc:AlternateContent>
      </w:r>
    </w:p>
    <w:p w:rsidR="00000000" w:rsidRDefault="00A87513">
      <w:pPr>
        <w:pStyle w:val="TEUnsoed-Gambar"/>
      </w:pPr>
      <w:r>
        <w:rPr>
          <w:noProof/>
          <w:lang w:val="en-US" w:eastAsia="en-US" w:bidi="ar-SA"/>
        </w:rPr>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1.2</w:t>
                            </w:r>
                            <w:r w:rsidR="003C4CA6">
                              <w:fldChar w:fldCharType="end"/>
                            </w:r>
                            <w:r w:rsidR="003C4CA6">
                              <w:t xml:space="preserve"> Punggung penjilidan dokumen laporan kerja praktik.</w:t>
                            </w:r>
                          </w:p>
                        </w:txbxContent>
                      </wps:txbx>
                      <wps:bodyPr rot="0" vert="horz" wrap="square" lIns="0" tIns="0" rIns="0" bIns="0" anchor="t" anchorCtr="0" upright="1">
                        <a:noAutofit/>
                      </wps:bodyPr>
                    </wps:wsp>
                  </a:graphicData>
                </a:graphic>
              </wp:inline>
            </w:drawing>
          </mc:Choice>
          <mc:Fallback>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000000" w:rsidRDefault="00A87513">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1.2</w:t>
                      </w:r>
                      <w:r w:rsidR="003C4CA6">
                        <w:fldChar w:fldCharType="end"/>
                      </w:r>
                      <w:r w:rsidR="003C4CA6">
                        <w:t xml:space="preserve"> Punggung penjilidan dokumen laporan kerja praktik.</w:t>
                      </w:r>
                    </w:p>
                  </w:txbxContent>
                </v:textbox>
                <w10:anchorlock/>
              </v:shape>
            </w:pict>
          </mc:Fallback>
        </mc:AlternateContent>
      </w:r>
    </w:p>
    <w:p w:rsidR="00000000" w:rsidRDefault="003C4CA6">
      <w:pPr>
        <w:pStyle w:val="Heading3"/>
      </w:pPr>
      <w:bookmarkStart w:id="24" w:name="__RefHeading___Toc3787_1294106092"/>
      <w:bookmarkEnd w:id="24"/>
      <w:r>
        <w:t>Kertas isi</w:t>
      </w:r>
    </w:p>
    <w:p w:rsidR="00000000" w:rsidRDefault="003C4CA6">
      <w:pPr>
        <w:pStyle w:val="TEUnsoed-TextBodyspasi2"/>
      </w:pPr>
      <w:r>
        <w:t>Bahan dasar kert</w:t>
      </w:r>
      <w:r>
        <w:t xml:space="preserve">as yang digunakan untuk isi dokumen adalah A4S (21,5 cm x 29,7 cm) dengan berat 80 gr. Sedangkan ukuran kertas dalam format dokumen menggunakan ukuran A4 (21 cm x 29,7 cm). Adapun batas atas, bawah, kiri dan kanan serta spasi lainnya menggunakan ketentuan </w:t>
      </w:r>
      <w:r>
        <w:t>sebagaimana dalam template ini (batas atas: 4cm, batas kiri: 4cm, batas bawah: 3cm dan batas kanan: 3cm).</w:t>
      </w:r>
    </w:p>
    <w:p w:rsidR="00000000" w:rsidRDefault="003C4CA6">
      <w:pPr>
        <w:pStyle w:val="Heading2"/>
      </w:pPr>
      <w:bookmarkStart w:id="25" w:name="__RefHeading___Toc3789_1294106092"/>
      <w:bookmarkEnd w:id="25"/>
      <w:r>
        <w:t>Cara Menggunakan Templat Ini</w:t>
      </w:r>
    </w:p>
    <w:p w:rsidR="00000000" w:rsidRDefault="003C4CA6">
      <w:pPr>
        <w:pStyle w:val="TEUnsoed-TextBodyspasi2"/>
      </w:pPr>
      <w:r>
        <w:t>Templat ini dibuat menggunakan perangkat lunak LibreOffice Writer Versi 5.2.3.1 (libreoffice.org). Ekstensi yang digunaka</w:t>
      </w:r>
      <w:r>
        <w:t>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000000" w:rsidRDefault="003C4CA6">
      <w:pPr>
        <w:pStyle w:val="TEUnsoed-TextBodyspasi2"/>
      </w:pPr>
      <w:r>
        <w:lastRenderedPageBreak/>
        <w:t>Templat ini memu</w:t>
      </w:r>
      <w:r>
        <w:t xml:space="preserve">at contoh penulisan naskah, kutipan, judul bab, judul sub bab, judul anak sub bab, tabel beserta identitasnya, gambar beserta identitasnya maupun persamaan beserta identitasnya. Untuk membuat format yang sama, maka komponen-komponen tersebut dapat disalin </w:t>
      </w:r>
      <w:r>
        <w:t xml:space="preserve">untuk ditempelkan di tempat yang diinginkan. Guna melihat format gaya setiap komponen dapat dilihat dari </w:t>
      </w:r>
      <w:r>
        <w:rPr>
          <w:i/>
          <w:iCs/>
        </w:rPr>
        <w:t>style property</w:t>
      </w:r>
      <w:r>
        <w:t xml:space="preserve"> masing-masing komponen. </w:t>
      </w:r>
      <w:r>
        <w:t xml:space="preserve">Untuk memperbarui seluruh </w:t>
      </w:r>
      <w:r>
        <w:rPr>
          <w:i/>
          <w:iCs/>
        </w:rPr>
        <w:t>cross references</w:t>
      </w:r>
      <w:r>
        <w:t>, daftar isi, daftar tabel, daftar gambar, daftar lampiran, daftar ist</w:t>
      </w:r>
      <w:r>
        <w:t>ilah dan singkatan serta daftar simbol secara bersamaan dapat dilakukan dengan menggunakan menu: Tools – Update – Update All.</w:t>
      </w:r>
    </w:p>
    <w:p w:rsidR="00000000" w:rsidRDefault="00A87513">
      <w:pPr>
        <w:pStyle w:val="TEUnsoed-Gambar"/>
      </w:pPr>
      <w:r>
        <w:rPr>
          <w:noProof/>
          <w:lang w:val="en-US" w:eastAsia="en-US" w:bidi="ar-SA"/>
        </w:rPr>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1.3</w:t>
                            </w:r>
                            <w:r w:rsidR="003C4CA6">
                              <w:fldChar w:fldCharType="end"/>
                            </w:r>
                            <w:r w:rsidR="003C4CA6">
                              <w:t xml:space="preserve"> Cara menyunting judul laporan.</w:t>
                            </w:r>
                          </w:p>
                        </w:txbxContent>
                      </wps:txbx>
                      <wps:bodyPr rot="0" vert="horz" wrap="square" lIns="0" tIns="0" rIns="0" bIns="0" anchor="t" anchorCtr="0" upright="1">
                        <a:noAutofit/>
                      </wps:bodyPr>
                    </wps:wsp>
                  </a:graphicData>
                </a:graphic>
              </wp:inline>
            </w:drawing>
          </mc:Choice>
          <mc:Fallback>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000000" w:rsidRDefault="00A87513">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1.3</w:t>
                      </w:r>
                      <w:r w:rsidR="003C4CA6">
                        <w:fldChar w:fldCharType="end"/>
                      </w:r>
                      <w:r w:rsidR="003C4CA6">
                        <w:t xml:space="preserve"> Cara menyunting judul laporan.</w:t>
                      </w:r>
                    </w:p>
                  </w:txbxContent>
                </v:textbox>
                <w10:anchorlock/>
              </v:shape>
            </w:pict>
          </mc:Fallback>
        </mc:AlternateContent>
      </w:r>
    </w:p>
    <w:p w:rsidR="00000000" w:rsidRDefault="003C4CA6">
      <w:pPr>
        <w:pStyle w:val="TEUnsoed-TextBodyspasi2"/>
      </w:pPr>
      <w:r>
        <w:t xml:space="preserve">Beberapa komponen naskah pada templat ini menggunakan </w:t>
      </w:r>
      <w:r>
        <w:rPr>
          <w:i/>
          <w:iCs/>
        </w:rPr>
        <w:t>properties</w:t>
      </w:r>
      <w:r>
        <w:t xml:space="preserve"> dari dokumen. Untuk merubah komponen judul laporan, </w:t>
      </w:r>
      <w:r>
        <w:t xml:space="preserve">dapat dilakukan dengan menyunting properti dokumen bagian judul. Hal tersebut dilakukan dengan </w:t>
      </w:r>
      <w:r>
        <w:lastRenderedPageBreak/>
        <w:t xml:space="preserve">memilih menu: </w:t>
      </w:r>
      <w:r>
        <w:rPr>
          <w:i/>
          <w:iCs/>
        </w:rPr>
        <w:t>File – Properties – Description</w:t>
      </w:r>
      <w:r>
        <w:t xml:space="preserve"> dan sunting bagian </w:t>
      </w:r>
      <w:r>
        <w:rPr>
          <w:i/>
          <w:iCs/>
        </w:rPr>
        <w:t>Title</w:t>
      </w:r>
      <w:r>
        <w:t xml:space="preserve">. Contoh penyuntingan judul dapat dilihat pada </w:t>
      </w:r>
      <w:r>
        <w:t>Gambar 1.3</w:t>
      </w:r>
      <w:r>
        <w:t>.</w:t>
      </w:r>
    </w:p>
    <w:p w:rsidR="00000000" w:rsidRDefault="003C4CA6">
      <w:pPr>
        <w:pStyle w:val="TEUnsoed-TextBodyspasi2"/>
      </w:pPr>
    </w:p>
    <w:p w:rsidR="00000000" w:rsidRDefault="003C4CA6">
      <w:pPr>
        <w:pStyle w:val="TEUnsoed-TextBodyspasi2"/>
      </w:pPr>
    </w:p>
    <w:p w:rsidR="00000000" w:rsidRDefault="003C4CA6">
      <w:pPr>
        <w:sectPr w:rsidR="00000000">
          <w:headerReference w:type="even" r:id="rId85"/>
          <w:headerReference w:type="default" r:id="rId86"/>
          <w:footerReference w:type="even" r:id="rId87"/>
          <w:footerReference w:type="default" r:id="rId88"/>
          <w:headerReference w:type="first" r:id="rId89"/>
          <w:footerReference w:type="first" r:id="rId90"/>
          <w:pgSz w:w="11906" w:h="16838"/>
          <w:pgMar w:top="2267" w:right="1701" w:bottom="1701" w:left="2268" w:header="1417" w:footer="720" w:gutter="0"/>
          <w:pgNumType w:start="1"/>
          <w:cols w:space="720"/>
          <w:titlePg/>
          <w:docGrid w:linePitch="312" w:charSpace="-6145"/>
        </w:sectPr>
      </w:pPr>
    </w:p>
    <w:p w:rsidR="00000000" w:rsidRDefault="003C4CA6">
      <w:pPr>
        <w:pStyle w:val="Heading1"/>
      </w:pPr>
      <w:bookmarkStart w:id="26" w:name="__RefHeading__187_1696878657"/>
      <w:bookmarkEnd w:id="26"/>
      <w:r>
        <w:lastRenderedPageBreak/>
        <w:br/>
        <w:t>STRUKTUR DOKUMEN LAPORAN TUG</w:t>
      </w:r>
      <w:r>
        <w:t>AS AKHIR/SKRIPSI</w:t>
      </w:r>
    </w:p>
    <w:p w:rsidR="00000000" w:rsidRDefault="003C4CA6">
      <w:pPr>
        <w:pStyle w:val="TEUnsoed-TextBodyspasi2"/>
      </w:pPr>
      <w:r>
        <w:t>Laporan Tugas Akhir disusun dengan struktur sebagaimana terlihat pada Tabel 2.1 di bawah ini.</w:t>
      </w:r>
    </w:p>
    <w:p w:rsidR="00000000"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000000">
        <w:trPr>
          <w:tblHeader/>
        </w:trPr>
        <w:tc>
          <w:tcPr>
            <w:tcW w:w="667" w:type="dxa"/>
            <w:tcBorders>
              <w:top w:val="none" w:sz="1" w:space="0" w:color="000000"/>
              <w:left w:val="none" w:sz="1" w:space="0" w:color="000000"/>
              <w:bottom w:val="double" w:sz="4" w:space="0" w:color="000000"/>
            </w:tcBorders>
            <w:shd w:val="clear" w:color="auto" w:fill="auto"/>
          </w:tcPr>
          <w:p w:rsidR="00000000" w:rsidRDefault="003C4CA6">
            <w:pPr>
              <w:pStyle w:val="TableHeading"/>
              <w:keepNext/>
            </w:pPr>
            <w:r>
              <w:t>No.</w:t>
            </w:r>
          </w:p>
        </w:tc>
        <w:tc>
          <w:tcPr>
            <w:tcW w:w="2112" w:type="dxa"/>
            <w:tcBorders>
              <w:top w:val="none" w:sz="1" w:space="0" w:color="000000"/>
              <w:bottom w:val="double" w:sz="4" w:space="0" w:color="000000"/>
            </w:tcBorders>
            <w:shd w:val="clear" w:color="auto" w:fill="auto"/>
          </w:tcPr>
          <w:p w:rsidR="00000000"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000000" w:rsidRDefault="003C4CA6">
            <w:pPr>
              <w:pStyle w:val="TableHeading"/>
            </w:pPr>
            <w:r>
              <w:t>Isi</w:t>
            </w:r>
          </w:p>
        </w:tc>
      </w:tr>
      <w:tr w:rsidR="00000000">
        <w:tc>
          <w:tcPr>
            <w:tcW w:w="667" w:type="dxa"/>
            <w:tcBorders>
              <w:left w:val="none" w:sz="1" w:space="0" w:color="000000"/>
              <w:bottom w:val="none" w:sz="1" w:space="0" w:color="000000"/>
            </w:tcBorders>
            <w:shd w:val="clear" w:color="auto" w:fill="auto"/>
          </w:tcPr>
          <w:p w:rsidR="00000000" w:rsidRDefault="003C4CA6">
            <w:pPr>
              <w:pStyle w:val="TableContents"/>
              <w:keepNext/>
              <w:jc w:val="center"/>
            </w:pPr>
            <w:r>
              <w:t>1</w:t>
            </w:r>
          </w:p>
        </w:tc>
        <w:tc>
          <w:tcPr>
            <w:tcW w:w="2112" w:type="dxa"/>
            <w:tcBorders>
              <w:bottom w:val="none" w:sz="1" w:space="0" w:color="000000"/>
            </w:tcBorders>
            <w:shd w:val="clear" w:color="auto" w:fill="auto"/>
          </w:tcPr>
          <w:p w:rsidR="00000000"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000000" w:rsidRDefault="003C4CA6">
            <w:pPr>
              <w:pStyle w:val="TableContents"/>
              <w:jc w:val="both"/>
            </w:pPr>
            <w:r>
              <w:t>Sampul Luar</w:t>
            </w:r>
          </w:p>
          <w:p w:rsidR="00000000" w:rsidRDefault="003C4CA6">
            <w:pPr>
              <w:pStyle w:val="TableContents"/>
              <w:jc w:val="both"/>
            </w:pPr>
            <w:r>
              <w:t>Halaman Antara</w:t>
            </w:r>
          </w:p>
          <w:p w:rsidR="00000000" w:rsidRDefault="003C4CA6">
            <w:pPr>
              <w:pStyle w:val="TableContents"/>
              <w:jc w:val="both"/>
            </w:pPr>
            <w:r>
              <w:t>Halaman Judul</w:t>
            </w:r>
          </w:p>
          <w:p w:rsidR="00000000" w:rsidRDefault="003C4CA6">
            <w:pPr>
              <w:pStyle w:val="TableContents"/>
              <w:jc w:val="both"/>
            </w:pPr>
            <w:r>
              <w:t>Halaman Pengesah</w:t>
            </w:r>
            <w:r>
              <w:t>an</w:t>
            </w:r>
          </w:p>
          <w:p w:rsidR="00000000" w:rsidRDefault="003C4CA6">
            <w:pPr>
              <w:pStyle w:val="TableContents"/>
              <w:jc w:val="both"/>
            </w:pPr>
            <w:r>
              <w:t>Halaman Pernyataan</w:t>
            </w:r>
          </w:p>
          <w:p w:rsidR="00000000" w:rsidRDefault="003C4CA6">
            <w:pPr>
              <w:pStyle w:val="TableContents"/>
              <w:jc w:val="both"/>
            </w:pPr>
            <w:r>
              <w:t>Halaman Motto dan Persembahan</w:t>
            </w:r>
          </w:p>
          <w:p w:rsidR="00000000" w:rsidRDefault="003C4CA6">
            <w:pPr>
              <w:pStyle w:val="TableContents"/>
              <w:jc w:val="both"/>
            </w:pPr>
            <w:r>
              <w:t>Ringkasan</w:t>
            </w:r>
          </w:p>
          <w:p w:rsidR="00000000" w:rsidRDefault="003C4CA6">
            <w:pPr>
              <w:pStyle w:val="TableContents"/>
              <w:jc w:val="both"/>
            </w:pPr>
            <w:r>
              <w:rPr>
                <w:i/>
                <w:iCs/>
              </w:rPr>
              <w:t>Summary</w:t>
            </w:r>
          </w:p>
          <w:p w:rsidR="00000000" w:rsidRDefault="003C4CA6">
            <w:pPr>
              <w:pStyle w:val="TableContents"/>
              <w:jc w:val="both"/>
            </w:pPr>
            <w:r>
              <w:t>Prakata</w:t>
            </w:r>
          </w:p>
          <w:p w:rsidR="00000000" w:rsidRDefault="003C4CA6">
            <w:pPr>
              <w:pStyle w:val="TableContents"/>
              <w:jc w:val="both"/>
            </w:pPr>
            <w:r>
              <w:t>Daftar Isi</w:t>
            </w:r>
          </w:p>
          <w:p w:rsidR="00000000" w:rsidRDefault="003C4CA6">
            <w:pPr>
              <w:pStyle w:val="TableContents"/>
              <w:jc w:val="both"/>
            </w:pPr>
            <w:r>
              <w:t>Daftar Tabel</w:t>
            </w:r>
          </w:p>
          <w:p w:rsidR="00000000" w:rsidRDefault="003C4CA6">
            <w:pPr>
              <w:pStyle w:val="TableContents"/>
              <w:jc w:val="both"/>
            </w:pPr>
            <w:r>
              <w:t>Daftar Gambar</w:t>
            </w:r>
          </w:p>
          <w:p w:rsidR="00000000" w:rsidRDefault="003C4CA6">
            <w:pPr>
              <w:pStyle w:val="TableContents"/>
              <w:jc w:val="both"/>
            </w:pPr>
            <w:r>
              <w:t>Daftar Lampiran</w:t>
            </w:r>
          </w:p>
          <w:p w:rsidR="00000000" w:rsidRDefault="003C4CA6">
            <w:pPr>
              <w:pStyle w:val="TableContents"/>
              <w:jc w:val="both"/>
            </w:pPr>
            <w:r>
              <w:t>Daftar Istilah</w:t>
            </w:r>
          </w:p>
          <w:p w:rsidR="00000000" w:rsidRDefault="003C4CA6">
            <w:pPr>
              <w:pStyle w:val="TableContents"/>
              <w:jc w:val="both"/>
            </w:pPr>
            <w:r>
              <w:t>Daftar Simbol</w:t>
            </w:r>
          </w:p>
        </w:tc>
      </w:tr>
      <w:tr w:rsidR="00000000">
        <w:tc>
          <w:tcPr>
            <w:tcW w:w="667" w:type="dxa"/>
            <w:tcBorders>
              <w:left w:val="none" w:sz="1" w:space="0" w:color="000000"/>
              <w:bottom w:val="none" w:sz="1" w:space="0" w:color="000000"/>
            </w:tcBorders>
            <w:shd w:val="clear" w:color="auto" w:fill="auto"/>
          </w:tcPr>
          <w:p w:rsidR="00000000" w:rsidRDefault="003C4CA6">
            <w:pPr>
              <w:pStyle w:val="TableContents"/>
              <w:keepNext/>
              <w:jc w:val="center"/>
            </w:pPr>
            <w:r>
              <w:t>2</w:t>
            </w:r>
          </w:p>
        </w:tc>
        <w:tc>
          <w:tcPr>
            <w:tcW w:w="2112" w:type="dxa"/>
            <w:tcBorders>
              <w:bottom w:val="none" w:sz="1" w:space="0" w:color="000000"/>
            </w:tcBorders>
            <w:shd w:val="clear" w:color="auto" w:fill="auto"/>
          </w:tcPr>
          <w:p w:rsidR="00000000"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000000" w:rsidRDefault="003C4CA6">
            <w:pPr>
              <w:pStyle w:val="TableContents"/>
              <w:jc w:val="both"/>
            </w:pPr>
            <w:r>
              <w:t xml:space="preserve">Bab 1. </w:t>
            </w:r>
            <w:r>
              <w:t>Pendahuluan</w:t>
            </w:r>
          </w:p>
          <w:p w:rsidR="00000000" w:rsidRDefault="003C4CA6">
            <w:pPr>
              <w:pStyle w:val="TableContents"/>
              <w:jc w:val="both"/>
            </w:pPr>
            <w:r>
              <w:t xml:space="preserve">Bab 2. </w:t>
            </w:r>
            <w:r>
              <w:t>Tinjauan Pustaka</w:t>
            </w:r>
          </w:p>
          <w:p w:rsidR="00000000" w:rsidRDefault="003C4CA6">
            <w:pPr>
              <w:pStyle w:val="TableContents"/>
              <w:jc w:val="both"/>
            </w:pPr>
            <w:r>
              <w:t xml:space="preserve">Bab 3. </w:t>
            </w:r>
            <w:r>
              <w:t xml:space="preserve">Metode </w:t>
            </w:r>
            <w:r>
              <w:t>Penelitian</w:t>
            </w:r>
          </w:p>
          <w:p w:rsidR="00000000" w:rsidRDefault="003C4CA6">
            <w:pPr>
              <w:pStyle w:val="TableContents"/>
              <w:jc w:val="both"/>
            </w:pPr>
            <w:r>
              <w:t xml:space="preserve">Bab 4. </w:t>
            </w:r>
            <w:r>
              <w:t>Hasil dan P</w:t>
            </w:r>
            <w:r>
              <w:t>embahasan</w:t>
            </w:r>
          </w:p>
          <w:p w:rsidR="00000000" w:rsidRDefault="003C4CA6">
            <w:pPr>
              <w:pStyle w:val="TableContents"/>
              <w:jc w:val="both"/>
            </w:pPr>
            <w:r>
              <w:t xml:space="preserve">Bab 5. </w:t>
            </w:r>
            <w:r>
              <w:t>Kesimpulan dan Saran</w:t>
            </w:r>
          </w:p>
        </w:tc>
      </w:tr>
      <w:tr w:rsidR="00000000">
        <w:tc>
          <w:tcPr>
            <w:tcW w:w="667" w:type="dxa"/>
            <w:tcBorders>
              <w:left w:val="none" w:sz="1" w:space="0" w:color="000000"/>
              <w:bottom w:val="none" w:sz="1" w:space="0" w:color="000000"/>
            </w:tcBorders>
            <w:shd w:val="clear" w:color="auto" w:fill="auto"/>
          </w:tcPr>
          <w:p w:rsidR="00000000" w:rsidRDefault="003C4CA6">
            <w:pPr>
              <w:pStyle w:val="TableContents"/>
              <w:jc w:val="center"/>
            </w:pPr>
            <w:r>
              <w:t>3</w:t>
            </w:r>
          </w:p>
        </w:tc>
        <w:tc>
          <w:tcPr>
            <w:tcW w:w="2112" w:type="dxa"/>
            <w:tcBorders>
              <w:bottom w:val="none" w:sz="1" w:space="0" w:color="000000"/>
            </w:tcBorders>
            <w:shd w:val="clear" w:color="auto" w:fill="auto"/>
          </w:tcPr>
          <w:p w:rsidR="00000000"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000000" w:rsidRDefault="003C4CA6">
            <w:pPr>
              <w:pStyle w:val="TableContents"/>
              <w:jc w:val="both"/>
            </w:pPr>
            <w:r>
              <w:t>Daftar Pustaka</w:t>
            </w:r>
          </w:p>
          <w:p w:rsidR="00000000" w:rsidRDefault="003C4CA6">
            <w:pPr>
              <w:pStyle w:val="TableContents"/>
              <w:jc w:val="both"/>
            </w:pPr>
            <w:r>
              <w:t>Lampiran</w:t>
            </w:r>
          </w:p>
          <w:p w:rsidR="00000000" w:rsidRDefault="003C4CA6">
            <w:pPr>
              <w:pStyle w:val="TableContents"/>
              <w:jc w:val="both"/>
            </w:pPr>
            <w:r>
              <w:t>Biodata Penulis</w:t>
            </w:r>
          </w:p>
        </w:tc>
      </w:tr>
    </w:tbl>
    <w:p w:rsidR="00000000" w:rsidRDefault="003C4CA6">
      <w:pPr>
        <w:pStyle w:val="TEUnsoed-TextBodyspasi2"/>
      </w:pPr>
      <w:r>
        <w:t>Penjelasan setiap bagian akan disampaikan lebih detil pada sub bab – sub bab selanjutnya.</w:t>
      </w:r>
    </w:p>
    <w:p w:rsidR="00000000" w:rsidRDefault="003C4CA6">
      <w:pPr>
        <w:pStyle w:val="Heading2"/>
      </w:pPr>
      <w:bookmarkStart w:id="27" w:name="__RefHeading__1685_792468862"/>
      <w:bookmarkEnd w:id="27"/>
      <w:r>
        <w:t>Bagian Awal</w:t>
      </w:r>
    </w:p>
    <w:p w:rsidR="00000000" w:rsidRDefault="003C4CA6">
      <w:pPr>
        <w:pStyle w:val="TEUnsoed-TextBodyspasi2"/>
      </w:pPr>
      <w:r>
        <w:t>Bagian awal ini terdiri atas: Sampul Luar, Halaman antara, Halaman</w:t>
      </w:r>
      <w:r>
        <w:t xml:space="preserve"> Judul, Halaman Pengesahan, Halaman Motto, Ringkasan (Bahasa Indonesia), </w:t>
      </w:r>
      <w:r>
        <w:rPr>
          <w:i/>
          <w:iCs/>
        </w:rPr>
        <w:t xml:space="preserve">Summary </w:t>
      </w:r>
      <w:r>
        <w:t>(Bahasa Inggris)</w:t>
      </w:r>
      <w:r>
        <w:t xml:space="preserve">, Prakata dan Daftar Isi. Daftar Tabel, Daftar Gambar, </w:t>
      </w:r>
      <w:r>
        <w:lastRenderedPageBreak/>
        <w:t>Daftar Lampiran, Daftar Istilah dan Daftar Simbol dapat ditambahkan jika diperlukan.</w:t>
      </w:r>
    </w:p>
    <w:p w:rsidR="00000000" w:rsidRDefault="003C4CA6">
      <w:pPr>
        <w:pStyle w:val="Heading3"/>
      </w:pPr>
      <w:bookmarkStart w:id="28" w:name="__RefHeading__1687_792468863"/>
      <w:bookmarkEnd w:id="28"/>
      <w:r>
        <w:t>Sampul luar, halama</w:t>
      </w:r>
      <w:r>
        <w:t>n antara dan halaman judul</w:t>
      </w:r>
    </w:p>
    <w:p w:rsidR="00000000" w:rsidRDefault="003C4CA6">
      <w:pPr>
        <w:pStyle w:val="TEUnsoed-TextBodyspasi2"/>
      </w:pPr>
      <w:r>
        <w:t>Sampul luar dan halaman judul dibuat sama. Contoh halaman judul dapat dilihat pada Gambar 2.1. Halaman antara adalah halaman kosong dengan latar belakang logo Unsoed (Gambar 2.2).</w:t>
      </w:r>
    </w:p>
    <w:p w:rsidR="00000000"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2.1</w:t>
                            </w:r>
                            <w:r w:rsidR="003C4CA6">
                              <w:fldChar w:fldCharType="end"/>
                            </w:r>
                            <w:r w:rsidR="003C4CA6">
                              <w:t xml:space="preserve"> Contoh sampul laporan tugas akhir.</w:t>
                            </w:r>
                          </w:p>
                        </w:txbxContent>
                      </wps:txbx>
                      <wps:bodyPr rot="0" vert="horz" wrap="square" lIns="0" tIns="0" rIns="0" bIns="0" anchor="t" anchorCtr="0" upright="1">
                        <a:noAutofit/>
                      </wps:bodyPr>
                    </wps:wsp>
                  </a:graphicData>
                </a:graphic>
              </wp:inline>
            </w:drawing>
          </mc:Choice>
          <mc:Fallback>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2.1</w:t>
                      </w:r>
                      <w:r w:rsidR="003C4CA6">
                        <w:fldChar w:fldCharType="end"/>
                      </w:r>
                      <w:r w:rsidR="003C4CA6">
                        <w:t xml:space="preserve"> Contoh sampul laporan tugas akhir.</w:t>
                      </w:r>
                    </w:p>
                  </w:txbxContent>
                </v:textbox>
                <w10:anchorlock/>
              </v:shape>
            </w:pict>
          </mc:Fallback>
        </mc:AlternateContent>
      </w:r>
    </w:p>
    <w:p w:rsidR="00000000" w:rsidRDefault="003C4CA6">
      <w:pPr>
        <w:pStyle w:val="TEUnsoed-TextBodyspasi2"/>
      </w:pPr>
      <w:r>
        <w:t xml:space="preserve"> Halaman judul dan sampul luar palin</w:t>
      </w:r>
      <w:r>
        <w:t xml:space="preserve">g tidak memuat: judul tugas akhir dalam bahasa Indonesia, maksud penyusunan, logo Unsoed, nama penulis (tidak boleh disingkat), nomor indul mahasiswa (NIM), nama institusi dan tahun penyusunan. Semua komponen tersebut disusun rata tengah. </w:t>
      </w:r>
    </w:p>
    <w:p w:rsidR="00000000"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w:instrText>
                            </w:r>
                            <w:r w:rsidR="003C4CA6">
                              <w:instrText xml:space="preserve"> "Gambar" \* ARABIC </w:instrText>
                            </w:r>
                            <w:r w:rsidR="003C4CA6">
                              <w:fldChar w:fldCharType="separate"/>
                            </w:r>
                            <w:r w:rsidR="003C4CA6">
                              <w:t>2.2</w:t>
                            </w:r>
                            <w:r w:rsidR="003C4CA6">
                              <w:fldChar w:fldCharType="end"/>
                            </w:r>
                            <w:r w:rsidR="003C4CA6">
                              <w:t xml:space="preserve"> Logo Unsoed.</w:t>
                            </w:r>
                          </w:p>
                        </w:txbxContent>
                      </wps:txbx>
                      <wps:bodyPr rot="0" vert="horz" wrap="square" lIns="635" tIns="635" rIns="635" bIns="635" anchor="t" anchorCtr="0" upright="1">
                        <a:noAutofit/>
                      </wps:bodyPr>
                    </wps:wsp>
                  </a:graphicData>
                </a:graphic>
              </wp:inline>
            </w:drawing>
          </mc:Choice>
          <mc:Fallback>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000000" w:rsidRDefault="00A87513">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w:instrText>
                      </w:r>
                      <w:r w:rsidR="003C4CA6">
                        <w:instrText xml:space="preserve"> "Gambar" \* ARABIC </w:instrText>
                      </w:r>
                      <w:r w:rsidR="003C4CA6">
                        <w:fldChar w:fldCharType="separate"/>
                      </w:r>
                      <w:r w:rsidR="003C4CA6">
                        <w:t>2.2</w:t>
                      </w:r>
                      <w:r w:rsidR="003C4CA6">
                        <w:fldChar w:fldCharType="end"/>
                      </w:r>
                      <w:r w:rsidR="003C4CA6">
                        <w:t xml:space="preserve"> Logo Unsoed.</w:t>
                      </w:r>
                    </w:p>
                  </w:txbxContent>
                </v:textbox>
                <w10:anchorlock/>
              </v:shape>
            </w:pict>
          </mc:Fallback>
        </mc:AlternateContent>
      </w:r>
    </w:p>
    <w:p w:rsidR="00000000" w:rsidRDefault="003C4CA6">
      <w:pPr>
        <w:pStyle w:val="Heading4"/>
      </w:pPr>
      <w:r>
        <w:t>Jud</w:t>
      </w:r>
      <w:r>
        <w:t>ul tugas akhir</w:t>
      </w:r>
    </w:p>
    <w:p w:rsidR="00000000"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000000" w:rsidRDefault="003C4CA6">
      <w:pPr>
        <w:pStyle w:val="Heading4"/>
      </w:pPr>
      <w:bookmarkStart w:id="29" w:name="__RefHeading__4142_6576258611"/>
      <w:bookmarkEnd w:id="29"/>
      <w:r>
        <w:t>Maksud penyusunan</w:t>
      </w:r>
    </w:p>
    <w:p w:rsidR="00000000" w:rsidRDefault="003C4CA6">
      <w:pPr>
        <w:pStyle w:val="TEUnsoed-TextBodyspasi2"/>
      </w:pPr>
      <w:r>
        <w:t>Maksud penyus</w:t>
      </w:r>
      <w:r>
        <w:t>unan dari penyusuan dokumen laporan tugas akhir ini ditulis sebagai berikut.</w:t>
      </w:r>
    </w:p>
    <w:p w:rsidR="00000000" w:rsidRDefault="003C4CA6">
      <w:pPr>
        <w:pStyle w:val="Quotations"/>
        <w:jc w:val="center"/>
      </w:pPr>
      <w:r>
        <w:t>Disusun untuk memenuhi sebagian persyaratan memperoleh gelar Sarjana Teknik di Jurusan Teknik Elektro Universitas Jenderal Soedirman</w:t>
      </w:r>
    </w:p>
    <w:p w:rsidR="00000000" w:rsidRDefault="003C4CA6">
      <w:pPr>
        <w:pStyle w:val="Heading4"/>
      </w:pPr>
      <w:r>
        <w:t>Logo Unsoed</w:t>
      </w:r>
    </w:p>
    <w:p w:rsidR="00000000" w:rsidRDefault="003C4CA6">
      <w:pPr>
        <w:pStyle w:val="TEUnsoed-TextBodyspasi2"/>
      </w:pPr>
      <w:r>
        <w:t>Camtumkan logo Universitas Jendera</w:t>
      </w:r>
      <w:r>
        <w:t xml:space="preserve">l Soedirman dengan dimensi luar </w:t>
      </w:r>
      <w:r>
        <w:object w:dxaOrig="1178" w:dyaOrig="265">
          <v:shape id="_x0000_i1035" type="#_x0000_t75" style="width:58.6pt;height:13.4pt" o:ole="" filled="t">
            <v:fill color2="black"/>
            <v:imagedata r:id="rId93" o:title=""/>
          </v:shape>
          <o:OLEObject Type="Embed" ProgID="Equation.3" ShapeID="_x0000_i1035" DrawAspect="Content" ObjectID="_1582495840" r:id="rId94"/>
        </w:object>
      </w:r>
      <w:r>
        <w:t>. Logo Unsoed yang digunakan terlihat pada Gambar 2.2.</w:t>
      </w:r>
    </w:p>
    <w:p w:rsidR="00000000" w:rsidRDefault="003C4CA6">
      <w:pPr>
        <w:pStyle w:val="Heading4"/>
      </w:pPr>
      <w:r>
        <w:t>Identitas penulis</w:t>
      </w:r>
    </w:p>
    <w:p w:rsidR="00000000" w:rsidRDefault="003C4CA6">
      <w:pPr>
        <w:pStyle w:val="TEUnsoed-TextBodyspasi2"/>
      </w:pPr>
      <w:r>
        <w:t>Cantumkan nama penulis secara lengkap, tidak boleh disingkat, tanpa gelar. Nomor induk mahasiswa ditulis lengkap di bawah nama.</w:t>
      </w:r>
    </w:p>
    <w:p w:rsidR="00000000" w:rsidRDefault="003C4CA6">
      <w:pPr>
        <w:pStyle w:val="Heading4"/>
      </w:pPr>
      <w:r>
        <w:t>Nama instit</w:t>
      </w:r>
      <w:r>
        <w:t>usi</w:t>
      </w:r>
    </w:p>
    <w:p w:rsidR="00000000" w:rsidRDefault="003C4CA6">
      <w:pPr>
        <w:pStyle w:val="TEUnsoed-TextBodyspasi2"/>
      </w:pPr>
      <w:r>
        <w:t>Nama institusi ditulis dengan urutan sebagai berikut.</w:t>
      </w:r>
    </w:p>
    <w:p w:rsidR="00000000"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000000" w:rsidRDefault="003C4CA6">
      <w:pPr>
        <w:pStyle w:val="Heading4"/>
      </w:pPr>
      <w:r>
        <w:t>Tahun penyusunan</w:t>
      </w:r>
    </w:p>
    <w:p w:rsidR="00000000" w:rsidRDefault="003C4CA6">
      <w:pPr>
        <w:pStyle w:val="TEUnsoed-TextBodyspasi2"/>
      </w:pPr>
      <w:r>
        <w:t>Tuliskan tahun penulisan laporan tugas akhir.</w:t>
      </w:r>
    </w:p>
    <w:p w:rsidR="00000000" w:rsidRDefault="003C4CA6">
      <w:pPr>
        <w:pStyle w:val="Heading3"/>
      </w:pPr>
      <w:bookmarkStart w:id="30" w:name="__RefHeading__1809_792468862"/>
      <w:bookmarkEnd w:id="30"/>
      <w:r>
        <w:t>Halam</w:t>
      </w:r>
      <w:r>
        <w:t>an pengesahan</w:t>
      </w:r>
    </w:p>
    <w:p w:rsidR="00000000" w:rsidRDefault="003C4CA6">
      <w:pPr>
        <w:pStyle w:val="TEUnsoed-TextBodyspasi2"/>
      </w:pPr>
      <w:r>
        <w:t>Halaman pengesahan ditandatangani oleh seluruh dosen pembimbing dan diketahui oleh Dekan. Contoh tampilan halaman pengesahan dapat dilihat pada Gambar 2.3.</w:t>
      </w:r>
    </w:p>
    <w:p w:rsidR="00000000"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2.3</w:t>
                            </w:r>
                            <w:r w:rsidR="003C4CA6">
                              <w:fldChar w:fldCharType="end"/>
                            </w:r>
                            <w:r w:rsidR="003C4CA6">
                              <w:t xml:space="preserve"> Contoh halaman pengesahan tugas akhir.</w:t>
                            </w:r>
                          </w:p>
                        </w:txbxContent>
                      </wps:txbx>
                      <wps:bodyPr rot="0" vert="horz" wrap="square" lIns="0" tIns="0" rIns="0" bIns="0" anchor="t" anchorCtr="0" upright="1">
                        <a:noAutofit/>
                      </wps:bodyPr>
                    </wps:wsp>
                  </a:graphicData>
                </a:graphic>
              </wp:inline>
            </w:drawing>
          </mc:Choice>
          <mc:Fallback>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2.3</w:t>
                      </w:r>
                      <w:r w:rsidR="003C4CA6">
                        <w:fldChar w:fldCharType="end"/>
                      </w:r>
                      <w:r w:rsidR="003C4CA6">
                        <w:t xml:space="preserve"> Contoh halaman pengesahan tugas akhir.</w:t>
                      </w:r>
                    </w:p>
                  </w:txbxContent>
                </v:textbox>
                <w10:anchorlock/>
              </v:shape>
            </w:pict>
          </mc:Fallback>
        </mc:AlternateContent>
      </w:r>
    </w:p>
    <w:p w:rsidR="00000000" w:rsidRDefault="003C4CA6">
      <w:pPr>
        <w:pStyle w:val="Heading3"/>
      </w:pPr>
      <w:bookmarkStart w:id="31" w:name="__RefHeading__78336_1579177405"/>
      <w:bookmarkEnd w:id="31"/>
      <w:r>
        <w:t>Halaman pernyataan</w:t>
      </w:r>
    </w:p>
    <w:p w:rsidR="00000000" w:rsidRDefault="003C4CA6">
      <w:pPr>
        <w:pStyle w:val="TEUnsoed-TextBodyspasi2"/>
      </w:pPr>
      <w:r>
        <w:t>Halaman ini berisi pernyataan dari penulis bahwa hasil</w:t>
      </w:r>
      <w:r>
        <w:t xml:space="preserve">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000000" w:rsidRDefault="003C4CA6">
      <w:pPr>
        <w:pStyle w:val="Heading3"/>
      </w:pPr>
      <w:bookmarkStart w:id="32" w:name="__RefHeading__4142_6576258612"/>
      <w:bookmarkEnd w:id="32"/>
      <w:r>
        <w:t>Halaman motto da</w:t>
      </w:r>
      <w:r>
        <w:t>n persembahan</w:t>
      </w:r>
    </w:p>
    <w:p w:rsidR="00000000" w:rsidRDefault="003C4CA6">
      <w:pPr>
        <w:pStyle w:val="TEUnsoed-TextBodyspasi2"/>
      </w:pPr>
      <w:r>
        <w:t>Pada halaman ini penulis dapat menuliskan motto serta persembahan. Penulisan motto dan persembahan harus mengikuti kaidah penulisan Bahasa Indonesia yang baku.</w:t>
      </w:r>
    </w:p>
    <w:p w:rsidR="00000000" w:rsidRDefault="003C4CA6">
      <w:pPr>
        <w:pStyle w:val="Heading3"/>
      </w:pPr>
      <w:bookmarkStart w:id="33" w:name="__RefHeading__78338_1579177405"/>
      <w:bookmarkEnd w:id="33"/>
      <w:r>
        <w:t>Ringkasan dan summary</w:t>
      </w:r>
    </w:p>
    <w:p w:rsidR="00000000" w:rsidRDefault="003C4CA6">
      <w:pPr>
        <w:pStyle w:val="TEUnsoed-TextBodyspasi2"/>
      </w:pPr>
      <w:r>
        <w:t xml:space="preserve">Ringkasan disusun dalam bahasa Indonesia dan </w:t>
      </w:r>
      <w:r>
        <w:rPr>
          <w:i/>
          <w:iCs/>
        </w:rPr>
        <w:t>Summary</w:t>
      </w:r>
      <w:r>
        <w:t xml:space="preserve"> ditulis</w:t>
      </w:r>
      <w:r>
        <w:t xml:space="preserve">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w:t>
      </w:r>
      <w:r>
        <w:t>satu spasi dengan panjang antara 200 – 300 kata.</w:t>
      </w:r>
    </w:p>
    <w:p w:rsidR="00000000" w:rsidRDefault="003C4CA6">
      <w:pPr>
        <w:pStyle w:val="TEUnsoed-TextBodyspasi2"/>
      </w:pPr>
      <w:r>
        <w:t>Paragraf pertama berisi uraian singkat mengenai permasalahan dan tujuan penelitian. Paragraf kedua memuat metode dan atau pendekatan penelitian yang digunakan. Sedangkan paragraf ketiga memuat hasil/kesimpul</w:t>
      </w:r>
      <w:r>
        <w:t xml:space="preserve">an penelitian. </w:t>
      </w:r>
      <w:r>
        <w:t>Sedangkan k</w:t>
      </w:r>
      <w:r>
        <w:t>ata kunci  adalah kata-kata yang menggambarkan konsep pokok yang dibahas dalam laporan tugas akhir. Kata kunci terdiri dari 3 – 6 kata yang diurutkan dari yang spesifik ke yang umum.</w:t>
      </w:r>
    </w:p>
    <w:p w:rsidR="00000000" w:rsidRDefault="003C4CA6">
      <w:pPr>
        <w:pStyle w:val="Heading3"/>
      </w:pPr>
      <w:bookmarkStart w:id="34" w:name="__RefHeading__78340_1579177405"/>
      <w:bookmarkEnd w:id="34"/>
      <w:r>
        <w:t>Prakata</w:t>
      </w:r>
    </w:p>
    <w:p w:rsidR="00000000" w:rsidRDefault="003C4CA6">
      <w:pPr>
        <w:pStyle w:val="TEUnsoed-TextBodyspasi2"/>
      </w:pPr>
      <w:r>
        <w:t>Halaman ini digunakan untuk menyampaika</w:t>
      </w:r>
      <w:r>
        <w:t xml:space="preserve">n ucapan terimakasih dari penulis secara resmi kepada pihak-pihak terkait seperti pembimbing, orang tua, dan penyandang dana. Nama harus ditulis secara lengkap disertai dengan gelar. Prakata disusun berdasarkan kaidah bahasa Indonesia yang baku. Hindari </w:t>
      </w:r>
      <w:r>
        <w:lastRenderedPageBreak/>
        <w:t>pe</w:t>
      </w:r>
      <w:r>
        <w:t>nggunaan ungkapan ilmiah dalam prakata. Karena prakata merupakan pernyataan resmi dari penulis, maka diakhir prakata dituliskan tempat, tanggal dan kata-kata penulis.</w:t>
      </w:r>
    </w:p>
    <w:p w:rsidR="00000000" w:rsidRDefault="003C4CA6">
      <w:pPr>
        <w:pStyle w:val="Heading3"/>
      </w:pPr>
      <w:bookmarkStart w:id="35" w:name="__RefHeading__78342_1579177405"/>
      <w:bookmarkEnd w:id="35"/>
      <w:r>
        <w:t>Daftar isi</w:t>
      </w:r>
    </w:p>
    <w:p w:rsidR="00000000" w:rsidRDefault="003C4CA6">
      <w:pPr>
        <w:pStyle w:val="TEUnsoed-TextBodyspasi2"/>
      </w:pPr>
      <w:r>
        <w:t>Daftar isi berisikan seluruh daftar bagian dari laporan tugas akhir. Daftar is</w:t>
      </w:r>
      <w:r>
        <w:t>i memuat judul bab, sub bab dan anak sub bab beserta halamannya.</w:t>
      </w:r>
    </w:p>
    <w:p w:rsidR="00000000" w:rsidRDefault="003C4CA6">
      <w:pPr>
        <w:pStyle w:val="Heading3"/>
      </w:pPr>
      <w:bookmarkStart w:id="36" w:name="__RefHeading__86681_1579177405"/>
      <w:bookmarkEnd w:id="36"/>
      <w:r>
        <w:t>Daftar tabel dan daftar gambar</w:t>
      </w:r>
    </w:p>
    <w:p w:rsidR="00000000" w:rsidRDefault="003C4CA6">
      <w:pPr>
        <w:pStyle w:val="TEUnsoed-TextBodyspasi2"/>
      </w:pPr>
      <w:r>
        <w:t>Daftar tabel dan daftar gambar ditulis dalam halaman yang terpisah. Daftat tabel memuat seluruh tabel yang terdapat dalam naskah mulai dari ab 1 sampai dengan b</w:t>
      </w:r>
      <w:r>
        <w:t>ab terakhir. Demikian juga daftar gambar berisikan daftar seluruh gambar yang terdapat dalam naskah.</w:t>
      </w:r>
    </w:p>
    <w:p w:rsidR="00000000" w:rsidRDefault="003C4CA6">
      <w:pPr>
        <w:pStyle w:val="Heading3"/>
      </w:pPr>
      <w:bookmarkStart w:id="37" w:name="__RefHeading__86683_1579177405"/>
      <w:bookmarkEnd w:id="37"/>
      <w:r>
        <w:t>Daftar lampiran, daftar istilah dan daftar simbol</w:t>
      </w:r>
    </w:p>
    <w:p w:rsidR="00000000" w:rsidRDefault="003C4CA6">
      <w:pPr>
        <w:pStyle w:val="TEUnsoed-TextBodyspasi2"/>
      </w:pPr>
      <w:r>
        <w:t>Jika diperlukan dapat disertakan daftar lampiran, daftar istilah dan daftar simbol yang ditulis dalam hal</w:t>
      </w:r>
      <w:r>
        <w:t>aman yang berbeda. Daftar lampiran berisikan seluruh lampiran yang terdapat dalam naskah. Lampiran merupakan dokumen-dokumen yang perlu ditambahkan namun tidak tepat jika disampaikan dalam naskah.</w:t>
      </w:r>
    </w:p>
    <w:p w:rsidR="00000000" w:rsidRDefault="003C4CA6">
      <w:pPr>
        <w:pStyle w:val="TEUnsoed-TextBodyspasi2"/>
      </w:pPr>
      <w:r>
        <w:t>Daftar istilah berisikan definisi istilah yang digunakan da</w:t>
      </w:r>
      <w:r>
        <w:t>lam naskah. Definisi ini dimaksudkan untuk memberikan keseragaman pemahaman pembaca terhadap istilah yang digunakan dalam laporan kerja praktik/tugas akhir. Sedangkan simbol berisikan penjelasan mengenai simbol-simbol yang digunakan dalam laporan tugas akh</w:t>
      </w:r>
      <w:r>
        <w:t>ir. Perlu disertakan juga satuan dari masing-masing simbol yang digunakan.</w:t>
      </w:r>
    </w:p>
    <w:p w:rsidR="00000000" w:rsidRDefault="003C4CA6">
      <w:pPr>
        <w:pStyle w:val="Heading2"/>
      </w:pPr>
      <w:bookmarkStart w:id="38" w:name="__RefHeading__1811_792468862"/>
      <w:bookmarkEnd w:id="38"/>
      <w:r>
        <w:lastRenderedPageBreak/>
        <w:t>Bagian Utama</w:t>
      </w:r>
    </w:p>
    <w:p w:rsidR="00000000" w:rsidRDefault="003C4CA6">
      <w:pPr>
        <w:pStyle w:val="TEUnsoed-TextBodyspasi2"/>
      </w:pPr>
      <w:r>
        <w:t>Bagian utama berisikan bab pendahuluan, tinjauan pustaka, metode penelitian, hasil dan pembahasan serta kesimpulan dan saran.</w:t>
      </w:r>
    </w:p>
    <w:p w:rsidR="00000000" w:rsidRDefault="003C4CA6">
      <w:pPr>
        <w:pStyle w:val="Heading3"/>
      </w:pPr>
      <w:bookmarkStart w:id="39" w:name="__RefHeading__1687_7924688612"/>
      <w:bookmarkEnd w:id="39"/>
      <w:r>
        <w:t>Pendahuluan</w:t>
      </w:r>
    </w:p>
    <w:p w:rsidR="00000000" w:rsidRDefault="003C4CA6">
      <w:pPr>
        <w:pStyle w:val="TEUnsoed-TextBodyspasi2"/>
      </w:pPr>
      <w:r>
        <w:t>Pendahuluan merupakan bab pert</w:t>
      </w:r>
      <w:r>
        <w:t>ama dari laporan tugas akhir. Bagian ini tersusun atas beberapa sub bab, yaitu: latar belakang, perumusan masalah, batasan masalah,  hipotesa (jika ada), tujuan penelitian, dan manfaat penelitian.</w:t>
      </w:r>
    </w:p>
    <w:p w:rsidR="00000000" w:rsidRDefault="003C4CA6">
      <w:pPr>
        <w:pStyle w:val="Heading4"/>
      </w:pPr>
      <w:r>
        <w:t>Latar belakang</w:t>
      </w:r>
    </w:p>
    <w:p w:rsidR="00000000" w:rsidRDefault="003C4CA6">
      <w:pPr>
        <w:pStyle w:val="TEUnsoed-TextBodyspasi2"/>
      </w:pPr>
      <w:r>
        <w:t>Latar belakang berisikan uraian yang dimaksu</w:t>
      </w:r>
      <w:r>
        <w:t>dkan untuk mengarahkan rumusan masalah. Sampaikan perbedaan kondisi ideal yang diinginkan dengan kondisi yang ada saat ini yang akan mengarahkan pada permasalahan. Pada latar belakang juga dapat dituliskan uraian singkat penelitian terdahulu untuk memperku</w:t>
      </w:r>
      <w:r>
        <w:t>at alasan pelaksanaan penelitian.</w:t>
      </w:r>
    </w:p>
    <w:p w:rsidR="00000000" w:rsidRDefault="003C4CA6">
      <w:pPr>
        <w:pStyle w:val="Heading4"/>
      </w:pPr>
      <w:bookmarkStart w:id="40" w:name="__RefHeading__4142_6576258613"/>
      <w:bookmarkEnd w:id="40"/>
      <w:r>
        <w:t>Perumusan masalah</w:t>
      </w:r>
    </w:p>
    <w:p w:rsidR="00000000" w:rsidRDefault="003C4CA6">
      <w:pPr>
        <w:pStyle w:val="TEUnsoed-TextBodyspasi2"/>
      </w:pPr>
      <w:r>
        <w:t xml:space="preserve">Bagian ini berisikan rumusan masalah yang akan diteliti. Perumusan masalah tidak harus disusun dalam bentuk kalimat tanya. </w:t>
      </w:r>
    </w:p>
    <w:p w:rsidR="00000000" w:rsidRDefault="003C4CA6">
      <w:pPr>
        <w:pStyle w:val="Heading4"/>
      </w:pPr>
      <w:r>
        <w:t>Batasan masalah</w:t>
      </w:r>
    </w:p>
    <w:p w:rsidR="00000000" w:rsidRDefault="003C4CA6">
      <w:pPr>
        <w:pStyle w:val="TEUnsoed-TextBodyspasi2"/>
      </w:pPr>
      <w:r>
        <w:t>Sampaikan batasan masalah dari penelitian yang dilakukan. Bagian</w:t>
      </w:r>
      <w:r>
        <w:t xml:space="preserve"> ini dapat juga memuat asumsi-asumsi yang digunakan dalam penelitian.</w:t>
      </w:r>
    </w:p>
    <w:p w:rsidR="00000000" w:rsidRDefault="003C4CA6">
      <w:pPr>
        <w:pStyle w:val="Heading4"/>
      </w:pPr>
      <w:r>
        <w:t>Hipotesa</w:t>
      </w:r>
    </w:p>
    <w:p w:rsidR="00000000" w:rsidRDefault="003C4CA6">
      <w:pPr>
        <w:pStyle w:val="TEUnsoed-TextBodyspasi2"/>
      </w:pPr>
      <w:r>
        <w:t>Jika diperlukan maka dapat disampaikan hipotesa penelitian pada bagian ini. Hipotesa memuat simpulan sementara atas perumusan masalah yang ada. Hipotesa ini yang nantinya akan d</w:t>
      </w:r>
      <w:r>
        <w:t>ibuktikan dalam penelitian.</w:t>
      </w:r>
    </w:p>
    <w:p w:rsidR="00000000" w:rsidRDefault="003C4CA6">
      <w:pPr>
        <w:pStyle w:val="Heading4"/>
      </w:pPr>
      <w:r>
        <w:lastRenderedPageBreak/>
        <w:t>Tujuan penelitian</w:t>
      </w:r>
    </w:p>
    <w:p w:rsidR="00000000" w:rsidRDefault="003C4CA6">
      <w:pPr>
        <w:pStyle w:val="TEUnsoed-TextBodyspasi2"/>
      </w:pPr>
      <w:r>
        <w:t>Sampaikan tujuan dari penelitian untuk menyelesaikan permasalahan yang disampaikan pada bagian perumusan permasalahan.</w:t>
      </w:r>
    </w:p>
    <w:p w:rsidR="00000000" w:rsidRDefault="003C4CA6">
      <w:pPr>
        <w:pStyle w:val="Heading4"/>
      </w:pPr>
      <w:r>
        <w:t>Manfaat penelitian</w:t>
      </w:r>
    </w:p>
    <w:p w:rsidR="00000000" w:rsidRDefault="003C4CA6">
      <w:pPr>
        <w:pStyle w:val="TEUnsoed-TextBodyspasi2"/>
      </w:pPr>
      <w:r>
        <w:t>Sampaikan manfaat penelitian yang mungkin dapat dicapai.</w:t>
      </w:r>
    </w:p>
    <w:p w:rsidR="00000000" w:rsidRDefault="003C4CA6">
      <w:pPr>
        <w:pStyle w:val="Heading3"/>
      </w:pPr>
      <w:bookmarkStart w:id="41" w:name="__RefHeading__1813_792468862"/>
      <w:bookmarkEnd w:id="41"/>
      <w:r>
        <w:t>Tinjauan pustak</w:t>
      </w:r>
      <w:r>
        <w:t>a</w:t>
      </w:r>
    </w:p>
    <w:p w:rsidR="00000000" w:rsidRDefault="003C4CA6">
      <w:pPr>
        <w:pStyle w:val="TEUnsoed-TextBodyspasi2"/>
      </w:pPr>
      <w:r>
        <w:t>Bab mengenai tinjauan pustaka berisi kajian penelitian sebelumnya (</w:t>
      </w:r>
      <w:r>
        <w:rPr>
          <w:i/>
          <w:iCs/>
        </w:rPr>
        <w:t>state of the art</w:t>
      </w:r>
      <w:r>
        <w:t xml:space="preserve"> dari penelitian</w:t>
      </w:r>
      <w:r>
        <w:t>) dan dasar teori. Cara kutipan menggunakan gaya IEEE dengan mencantumkan nomor urut pada daftar pustaka dalam kurung kotak. Pustaka sebisa mungkin diacu d</w:t>
      </w:r>
      <w:r>
        <w:t>ari sumber aslinya. Kutipan bukan dari sumber asli sebaiknya dihindari dan hanya boleh dilakukan jika terpaksa (sumber asli sulit untuk ditemukan). Pembagian sub bab dan anak sub bab dibuat sesuai dengan kebutuhan penulisan.</w:t>
      </w:r>
    </w:p>
    <w:p w:rsidR="00000000" w:rsidRDefault="003C4CA6">
      <w:pPr>
        <w:pStyle w:val="Heading3"/>
      </w:pPr>
      <w:bookmarkStart w:id="42" w:name="__RefHeading__86685_1579177405"/>
      <w:bookmarkEnd w:id="42"/>
      <w:r>
        <w:t>Metode penelitian</w:t>
      </w:r>
    </w:p>
    <w:p w:rsidR="00000000" w:rsidRDefault="003C4CA6">
      <w:pPr>
        <w:pStyle w:val="TEUnsoed-TextBodyspasi2"/>
      </w:pPr>
      <w:r>
        <w:t>Bab metode pe</w:t>
      </w:r>
      <w:r>
        <w:t>nelitian memuat sub bab terkait dengan tempat penelitian, alat dan bahan penelitian, alur dan atau tahapan penelitian serta waktu dan jadwal penelitian. Metode penelitian ini disusun sedemikian rupa sehingga memungkinkan pembaca melakukan duplikasi terhada</w:t>
      </w:r>
      <w:r>
        <w:t>p metode yang digunakan.</w:t>
      </w:r>
    </w:p>
    <w:p w:rsidR="00000000" w:rsidRDefault="003C4CA6">
      <w:pPr>
        <w:pStyle w:val="Heading4"/>
      </w:pPr>
      <w:r>
        <w:t>Tempat penelitian</w:t>
      </w:r>
    </w:p>
    <w:p w:rsidR="00000000" w:rsidRDefault="003C4CA6">
      <w:pPr>
        <w:pStyle w:val="TEUnsoed-TextBodyspasi2"/>
      </w:pPr>
      <w:r>
        <w:t>Sub bab ini menjelaskan tempat dilaksanakannya penelitian. Jika penelitian dilakukan pada beberapa tempat, maka lokasi penelitian dituliskan semuanya.</w:t>
      </w:r>
    </w:p>
    <w:p w:rsidR="00000000" w:rsidRDefault="003C4CA6">
      <w:pPr>
        <w:pStyle w:val="Heading4"/>
      </w:pPr>
      <w:r>
        <w:lastRenderedPageBreak/>
        <w:t>Alat dan bahan</w:t>
      </w:r>
    </w:p>
    <w:p w:rsidR="00000000" w:rsidRDefault="003C4CA6">
      <w:pPr>
        <w:pStyle w:val="TEUnsoed-TextBodyspasi2"/>
      </w:pPr>
      <w:r>
        <w:t>Sub bab ini memuat peralatan dan bahan yang dig</w:t>
      </w:r>
      <w:r>
        <w:t>unakan dalam penelitian. Spesifikasi khusus dari alat dan bahan yang digunakan jika diperlukan dituliskan juga dalam sub bab ini.</w:t>
      </w:r>
    </w:p>
    <w:p w:rsidR="00000000" w:rsidRDefault="003C4CA6">
      <w:pPr>
        <w:pStyle w:val="Heading4"/>
      </w:pPr>
      <w:r>
        <w:t>Alur dan tahapan penelitian</w:t>
      </w:r>
    </w:p>
    <w:p w:rsidR="00000000" w:rsidRDefault="003C4CA6">
      <w:pPr>
        <w:pStyle w:val="TEUnsoed-TextBodyspasi2"/>
      </w:pPr>
      <w:r>
        <w:t>Sub bab ini berisi alur dan tahapan penelitian secara rinci. Pada sub bab ini dijelaskan setiap la</w:t>
      </w:r>
      <w:r>
        <w:t>ngkah penelitian yang dilakukan pada setiap tahapannya.  Rancangan pengujian, termasuk didalamnya parameter yang akan diukur/dicari, cara pengukuran, cara pengolahan dan cara analisa hasil disampaikan dalam sub bab ini juga.</w:t>
      </w:r>
    </w:p>
    <w:p w:rsidR="00000000" w:rsidRDefault="003C4CA6">
      <w:pPr>
        <w:pStyle w:val="Heading4"/>
      </w:pPr>
      <w:r>
        <w:t>Waktu dan jadwal penelitian</w:t>
      </w:r>
    </w:p>
    <w:p w:rsidR="00000000" w:rsidRDefault="003C4CA6">
      <w:pPr>
        <w:pStyle w:val="TEUnsoed-TextBodyspasi2"/>
      </w:pPr>
      <w:r>
        <w:t>Sub</w:t>
      </w:r>
      <w:r>
        <w:t xml:space="preserve"> bab ini berisikan waktu dan jadwal pelaksanaan penelitian. Jadwal penelitian memuat waktu pelaksanaan untuk setiap tahapan penelitian. Jadwal penelitian dituliskan dalam bentuk </w:t>
      </w:r>
      <w:r>
        <w:rPr>
          <w:i/>
          <w:iCs/>
        </w:rPr>
        <w:t>gantt chart</w:t>
      </w:r>
      <w:r>
        <w:t>.</w:t>
      </w:r>
    </w:p>
    <w:p w:rsidR="00000000" w:rsidRDefault="003C4CA6">
      <w:pPr>
        <w:pStyle w:val="Heading3"/>
      </w:pPr>
      <w:bookmarkStart w:id="43" w:name="__RefHeading__86687_1579177405"/>
      <w:bookmarkEnd w:id="43"/>
      <w:r>
        <w:t>Hasil dan pembahasan</w:t>
      </w:r>
    </w:p>
    <w:p w:rsidR="00000000" w:rsidRDefault="003C4CA6">
      <w:pPr>
        <w:pStyle w:val="TEUnsoed-TextBodyspasi2"/>
      </w:pPr>
      <w:r>
        <w:t>Bab hasil dan pembahasan memuat hasil peneli</w:t>
      </w:r>
      <w:r>
        <w:t>tian dan pembahasannya. Hasil dan pembahasan tidak dituliskan secara terpisah dalam sub bab yang berbeda, namun dibahas secara langsung. Penyususan sub bab dan anak sub bab untuk bab ini dilakukan sesuai dengan kebutuhan.</w:t>
      </w:r>
    </w:p>
    <w:p w:rsidR="00000000" w:rsidRDefault="003C4CA6">
      <w:pPr>
        <w:pStyle w:val="TEUnsoed-TextBodyspasi2"/>
      </w:pPr>
      <w:r>
        <w:t>Bab ini memberikan pembahasan ilmi</w:t>
      </w:r>
      <w:r>
        <w:t>ah terkait dengan hasil yang diperoleh. Pembahasan terhadap hasil penelitian dapat diberikan secara kuantitatif maupun kualitatif. Perbandingan dengan penelitian sebelumnya dapat dijabarkan bab ini. Untuk membantu pembahasan, hasil penelitian dapat ditampi</w:t>
      </w:r>
      <w:r>
        <w:t xml:space="preserve">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000000" w:rsidRDefault="003C4CA6">
      <w:pPr>
        <w:pStyle w:val="Heading3"/>
      </w:pPr>
      <w:bookmarkStart w:id="44" w:name="__RefHeading__86689_1579177405"/>
      <w:bookmarkEnd w:id="44"/>
      <w:r>
        <w:t>Kesimpulan dan saran</w:t>
      </w:r>
    </w:p>
    <w:p w:rsidR="00000000" w:rsidRDefault="003C4CA6">
      <w:pPr>
        <w:pStyle w:val="TEUnsoed-TextBodyspasi2"/>
      </w:pPr>
      <w:r>
        <w:t>Bab kesimpulan dan saran terdiri atas dua sub bab, yaitu: sub bab kesimpulan dan sub bab saran.</w:t>
      </w:r>
    </w:p>
    <w:p w:rsidR="00000000" w:rsidRDefault="003C4CA6">
      <w:pPr>
        <w:pStyle w:val="Heading4"/>
      </w:pPr>
      <w:r>
        <w:t>Kesimpulan</w:t>
      </w:r>
    </w:p>
    <w:p w:rsidR="00000000" w:rsidRDefault="003C4CA6">
      <w:pPr>
        <w:pStyle w:val="TEUnsoed-TextBodyspasi2"/>
      </w:pPr>
      <w:r>
        <w:t>Kesimpulan memuat hasil penelitian secara singkat dan jelas sesuai dengan tujuan penelitian. Pada kesimpulan ini dapat dilihat k</w:t>
      </w:r>
      <w:r>
        <w:t>esesuaian hasil dengan hipotesa yang telah diberikan sebelumnya (jika pada bab pendahuluan menyampaikan hipotesa).</w:t>
      </w:r>
    </w:p>
    <w:p w:rsidR="00000000" w:rsidRDefault="003C4CA6">
      <w:pPr>
        <w:pStyle w:val="Heading4"/>
      </w:pPr>
      <w:r>
        <w:t>Saran</w:t>
      </w:r>
    </w:p>
    <w:p w:rsidR="00000000" w:rsidRDefault="003C4CA6">
      <w:pPr>
        <w:pStyle w:val="TEUnsoed-TextBodyspasi2"/>
      </w:pPr>
      <w:r>
        <w:t>Sub bab ini memuat saran yang dapat diberikan untuk penelitian lanjutan.</w:t>
      </w:r>
    </w:p>
    <w:p w:rsidR="00000000" w:rsidRDefault="003C4CA6">
      <w:pPr>
        <w:pStyle w:val="Heading2"/>
      </w:pPr>
      <w:bookmarkStart w:id="45" w:name="__RefHeading__1685_7924688611"/>
      <w:bookmarkEnd w:id="45"/>
      <w:r>
        <w:t>Bagian Akhir</w:t>
      </w:r>
    </w:p>
    <w:p w:rsidR="00000000" w:rsidRDefault="003C4CA6">
      <w:pPr>
        <w:pStyle w:val="TEUnsoed-TextBodyspasi2"/>
      </w:pPr>
      <w:r>
        <w:t xml:space="preserve">Bagian akhir ini memuat daftar pustaka, lampiran </w:t>
      </w:r>
      <w:r>
        <w:t>dan biodata penulis.</w:t>
      </w:r>
    </w:p>
    <w:p w:rsidR="00000000" w:rsidRDefault="003C4CA6">
      <w:pPr>
        <w:pStyle w:val="Heading3"/>
      </w:pPr>
      <w:bookmarkStart w:id="46" w:name="__RefHeading__1687_7924688621"/>
      <w:bookmarkEnd w:id="46"/>
      <w:r>
        <w:t>Daftar pustaka</w:t>
      </w:r>
    </w:p>
    <w:p w:rsidR="00000000"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w:instrText>
      </w:r>
      <w:r>
        <w:instrText xml:space="preserve">167856 \n \h </w:instrText>
      </w:r>
      <w:r>
        <w:fldChar w:fldCharType="separate"/>
      </w:r>
      <w:r>
        <w:t>BAB 5</w:t>
      </w:r>
      <w:r>
        <w:fldChar w:fldCharType="end"/>
      </w:r>
      <w:r>
        <w:t>.</w:t>
      </w:r>
    </w:p>
    <w:p w:rsidR="00000000" w:rsidRDefault="003C4CA6">
      <w:pPr>
        <w:pStyle w:val="Heading3"/>
      </w:pPr>
      <w:bookmarkStart w:id="47" w:name="__RefHeading__1809_7924688611"/>
      <w:bookmarkEnd w:id="47"/>
      <w:r>
        <w:t>Lampiran</w:t>
      </w:r>
    </w:p>
    <w:p w:rsidR="00000000" w:rsidRDefault="003C4CA6">
      <w:pPr>
        <w:pStyle w:val="BodyText"/>
      </w:pPr>
      <w:r>
        <w:t>Bagian ini berisi lampiran yang perlu untuk diikutkan dalam laporan studi akhir.</w:t>
      </w:r>
    </w:p>
    <w:p w:rsidR="00000000" w:rsidRDefault="003C4CA6">
      <w:pPr>
        <w:pStyle w:val="Heading3"/>
      </w:pPr>
      <w:bookmarkStart w:id="48" w:name="__RefHeading__86691_1579177405"/>
      <w:bookmarkEnd w:id="48"/>
      <w:r>
        <w:lastRenderedPageBreak/>
        <w:t>Biodata penulis</w:t>
      </w:r>
    </w:p>
    <w:p w:rsidR="00000000" w:rsidRDefault="003C4CA6">
      <w:pPr>
        <w:pStyle w:val="TEUnsoed-TextBodyspasi2"/>
      </w:pPr>
      <w:r>
        <w:t>Bagian ini berisi biodata penulis terkait dengan pas foto penulis, identitas penulis (nama, kontak email), riwayat akademis pen</w:t>
      </w:r>
      <w:r>
        <w:t>ulis, skill, serta prestasi penulis.</w:t>
      </w:r>
    </w:p>
    <w:p w:rsidR="00000000" w:rsidRDefault="003C4CA6">
      <w:pPr>
        <w:pStyle w:val="BodyText"/>
      </w:pPr>
    </w:p>
    <w:p w:rsidR="00000000" w:rsidRDefault="003C4CA6">
      <w:pPr>
        <w:sectPr w:rsidR="00000000">
          <w:headerReference w:type="even" r:id="rId96"/>
          <w:headerReference w:type="default" r:id="rId97"/>
          <w:footerReference w:type="even" r:id="rId98"/>
          <w:footerReference w:type="default" r:id="rId99"/>
          <w:headerReference w:type="first" r:id="rId100"/>
          <w:footerReference w:type="first" r:id="rId101"/>
          <w:pgSz w:w="11906" w:h="16838"/>
          <w:pgMar w:top="2267" w:right="1701" w:bottom="1701" w:left="2268" w:header="1417" w:footer="720" w:gutter="0"/>
          <w:cols w:space="720"/>
          <w:titlePg/>
          <w:docGrid w:linePitch="312" w:charSpace="-6145"/>
        </w:sectPr>
      </w:pPr>
    </w:p>
    <w:p w:rsidR="00000000" w:rsidRDefault="003C4CA6">
      <w:pPr>
        <w:pStyle w:val="Heading1"/>
      </w:pPr>
      <w:bookmarkStart w:id="49" w:name="__RefHeading__2006_1261562691"/>
      <w:bookmarkEnd w:id="49"/>
      <w:r>
        <w:lastRenderedPageBreak/>
        <w:br/>
        <w:t>STRUKTUR DOKUMEN LAPORAN KERJA PRAKTIK</w:t>
      </w:r>
    </w:p>
    <w:p w:rsidR="00000000" w:rsidRDefault="003C4CA6">
      <w:pPr>
        <w:pStyle w:val="TEUnsoed-TextBodyspasi2"/>
      </w:pPr>
      <w:r>
        <w:t>Laporan Kerja Praktik disusun dengan struktur sebagaimana terlihat pada Tabel 3.1 di bawah ini.</w:t>
      </w:r>
    </w:p>
    <w:p w:rsidR="00000000"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000000">
        <w:trPr>
          <w:tblHeader/>
        </w:trPr>
        <w:tc>
          <w:tcPr>
            <w:tcW w:w="667" w:type="dxa"/>
            <w:tcBorders>
              <w:top w:val="none" w:sz="1" w:space="0" w:color="000000"/>
              <w:left w:val="none" w:sz="1" w:space="0" w:color="000000"/>
              <w:bottom w:val="double" w:sz="4" w:space="0" w:color="000000"/>
            </w:tcBorders>
            <w:shd w:val="clear" w:color="auto" w:fill="auto"/>
          </w:tcPr>
          <w:p w:rsidR="00000000" w:rsidRDefault="003C4CA6">
            <w:pPr>
              <w:pStyle w:val="TableHeading"/>
              <w:keepNext/>
            </w:pPr>
            <w:r>
              <w:t>No.</w:t>
            </w:r>
          </w:p>
        </w:tc>
        <w:tc>
          <w:tcPr>
            <w:tcW w:w="2112" w:type="dxa"/>
            <w:tcBorders>
              <w:top w:val="none" w:sz="1" w:space="0" w:color="000000"/>
              <w:bottom w:val="double" w:sz="4" w:space="0" w:color="000000"/>
            </w:tcBorders>
            <w:shd w:val="clear" w:color="auto" w:fill="auto"/>
          </w:tcPr>
          <w:p w:rsidR="00000000"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000000" w:rsidRDefault="003C4CA6">
            <w:pPr>
              <w:pStyle w:val="TableHeading"/>
            </w:pPr>
            <w:r>
              <w:t>Isi</w:t>
            </w:r>
          </w:p>
        </w:tc>
      </w:tr>
      <w:tr w:rsidR="00000000">
        <w:tc>
          <w:tcPr>
            <w:tcW w:w="667" w:type="dxa"/>
            <w:tcBorders>
              <w:left w:val="none" w:sz="1" w:space="0" w:color="000000"/>
              <w:bottom w:val="none" w:sz="1" w:space="0" w:color="000000"/>
            </w:tcBorders>
            <w:shd w:val="clear" w:color="auto" w:fill="auto"/>
          </w:tcPr>
          <w:p w:rsidR="00000000" w:rsidRDefault="003C4CA6">
            <w:pPr>
              <w:pStyle w:val="TableContents"/>
              <w:keepNext/>
              <w:jc w:val="center"/>
            </w:pPr>
            <w:r>
              <w:t>1</w:t>
            </w:r>
          </w:p>
        </w:tc>
        <w:tc>
          <w:tcPr>
            <w:tcW w:w="2112" w:type="dxa"/>
            <w:tcBorders>
              <w:bottom w:val="none" w:sz="1" w:space="0" w:color="000000"/>
            </w:tcBorders>
            <w:shd w:val="clear" w:color="auto" w:fill="auto"/>
          </w:tcPr>
          <w:p w:rsidR="00000000"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000000" w:rsidRDefault="003C4CA6">
            <w:pPr>
              <w:pStyle w:val="TableContents"/>
              <w:jc w:val="both"/>
            </w:pPr>
            <w:r>
              <w:t>Sampul Luar</w:t>
            </w:r>
          </w:p>
          <w:p w:rsidR="00000000" w:rsidRDefault="003C4CA6">
            <w:pPr>
              <w:pStyle w:val="TableContents"/>
              <w:jc w:val="both"/>
            </w:pPr>
            <w:r>
              <w:t>Halaman Antara</w:t>
            </w:r>
          </w:p>
          <w:p w:rsidR="00000000" w:rsidRDefault="003C4CA6">
            <w:pPr>
              <w:pStyle w:val="TableContents"/>
              <w:jc w:val="both"/>
            </w:pPr>
            <w:r>
              <w:t>Halaman Judul</w:t>
            </w:r>
          </w:p>
          <w:p w:rsidR="00000000" w:rsidRDefault="003C4CA6">
            <w:pPr>
              <w:pStyle w:val="TableContents"/>
              <w:jc w:val="both"/>
            </w:pPr>
            <w:r>
              <w:t>Halaman Pengesahan</w:t>
            </w:r>
          </w:p>
          <w:p w:rsidR="00000000" w:rsidRDefault="003C4CA6">
            <w:pPr>
              <w:pStyle w:val="TableContents"/>
              <w:jc w:val="both"/>
            </w:pPr>
            <w:r>
              <w:t>Halaman Pernyataan</w:t>
            </w:r>
          </w:p>
          <w:p w:rsidR="00000000" w:rsidRDefault="003C4CA6">
            <w:pPr>
              <w:pStyle w:val="TableContents"/>
              <w:jc w:val="both"/>
            </w:pPr>
            <w:r>
              <w:t>Halaman Motto dan Persembahan</w:t>
            </w:r>
          </w:p>
          <w:p w:rsidR="00000000" w:rsidRDefault="003C4CA6">
            <w:pPr>
              <w:pStyle w:val="TableContents"/>
              <w:jc w:val="both"/>
            </w:pPr>
            <w:r>
              <w:t>Ringkasan</w:t>
            </w:r>
          </w:p>
          <w:p w:rsidR="00000000" w:rsidRDefault="003C4CA6">
            <w:pPr>
              <w:pStyle w:val="TableContents"/>
              <w:jc w:val="both"/>
            </w:pPr>
            <w:r>
              <w:rPr>
                <w:i/>
                <w:iCs/>
              </w:rPr>
              <w:t>Summary</w:t>
            </w:r>
          </w:p>
          <w:p w:rsidR="00000000" w:rsidRDefault="003C4CA6">
            <w:pPr>
              <w:pStyle w:val="TableContents"/>
              <w:jc w:val="both"/>
            </w:pPr>
            <w:r>
              <w:t>Prakata</w:t>
            </w:r>
          </w:p>
          <w:p w:rsidR="00000000" w:rsidRDefault="003C4CA6">
            <w:pPr>
              <w:pStyle w:val="TableContents"/>
              <w:jc w:val="both"/>
            </w:pPr>
            <w:r>
              <w:t>Daftar Isi</w:t>
            </w:r>
          </w:p>
          <w:p w:rsidR="00000000" w:rsidRDefault="003C4CA6">
            <w:pPr>
              <w:pStyle w:val="TableContents"/>
              <w:jc w:val="both"/>
            </w:pPr>
            <w:r>
              <w:t>Daftar Tabel</w:t>
            </w:r>
          </w:p>
          <w:p w:rsidR="00000000" w:rsidRDefault="003C4CA6">
            <w:pPr>
              <w:pStyle w:val="TableContents"/>
              <w:jc w:val="both"/>
            </w:pPr>
            <w:r>
              <w:t>Daftar Gambar</w:t>
            </w:r>
          </w:p>
          <w:p w:rsidR="00000000" w:rsidRDefault="003C4CA6">
            <w:pPr>
              <w:pStyle w:val="TableContents"/>
              <w:jc w:val="both"/>
            </w:pPr>
            <w:r>
              <w:t>Daftar Lampiran</w:t>
            </w:r>
          </w:p>
          <w:p w:rsidR="00000000" w:rsidRDefault="003C4CA6">
            <w:pPr>
              <w:pStyle w:val="TableContents"/>
              <w:jc w:val="both"/>
            </w:pPr>
            <w:r>
              <w:t>Daftar Istilah</w:t>
            </w:r>
          </w:p>
          <w:p w:rsidR="00000000" w:rsidRDefault="003C4CA6">
            <w:pPr>
              <w:pStyle w:val="TableContents"/>
              <w:jc w:val="both"/>
            </w:pPr>
            <w:r>
              <w:t>Daftar Simbol</w:t>
            </w:r>
          </w:p>
        </w:tc>
      </w:tr>
      <w:tr w:rsidR="00000000">
        <w:tc>
          <w:tcPr>
            <w:tcW w:w="667" w:type="dxa"/>
            <w:tcBorders>
              <w:left w:val="none" w:sz="1" w:space="0" w:color="000000"/>
              <w:bottom w:val="none" w:sz="1" w:space="0" w:color="000000"/>
            </w:tcBorders>
            <w:shd w:val="clear" w:color="auto" w:fill="auto"/>
          </w:tcPr>
          <w:p w:rsidR="00000000" w:rsidRDefault="003C4CA6">
            <w:pPr>
              <w:pStyle w:val="TableContents"/>
              <w:keepNext/>
              <w:jc w:val="center"/>
            </w:pPr>
            <w:r>
              <w:t>2</w:t>
            </w:r>
          </w:p>
        </w:tc>
        <w:tc>
          <w:tcPr>
            <w:tcW w:w="2112" w:type="dxa"/>
            <w:tcBorders>
              <w:bottom w:val="none" w:sz="1" w:space="0" w:color="000000"/>
            </w:tcBorders>
            <w:shd w:val="clear" w:color="auto" w:fill="auto"/>
          </w:tcPr>
          <w:p w:rsidR="00000000"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000000" w:rsidRDefault="003C4CA6">
            <w:pPr>
              <w:pStyle w:val="TableContents"/>
              <w:jc w:val="both"/>
            </w:pPr>
            <w:r>
              <w:t xml:space="preserve">Bab 1. </w:t>
            </w:r>
            <w:r>
              <w:t>Pendahuluan</w:t>
            </w:r>
          </w:p>
          <w:p w:rsidR="00000000" w:rsidRDefault="003C4CA6">
            <w:pPr>
              <w:pStyle w:val="TableContents"/>
              <w:jc w:val="both"/>
            </w:pPr>
            <w:r>
              <w:t>B</w:t>
            </w:r>
            <w:r>
              <w:t xml:space="preserve">ab 2. </w:t>
            </w:r>
            <w:r>
              <w:t xml:space="preserve">Tinjauan </w:t>
            </w:r>
            <w:r>
              <w:t>Perusahaan</w:t>
            </w:r>
          </w:p>
          <w:p w:rsidR="00000000" w:rsidRDefault="003C4CA6">
            <w:pPr>
              <w:pStyle w:val="TableContents"/>
              <w:jc w:val="both"/>
            </w:pPr>
            <w:r>
              <w:t>Bab 3. Tinjauan Pustaka</w:t>
            </w:r>
          </w:p>
          <w:p w:rsidR="00000000" w:rsidRDefault="003C4CA6">
            <w:pPr>
              <w:pStyle w:val="TableContents"/>
              <w:jc w:val="both"/>
            </w:pPr>
            <w:r>
              <w:t>Bab 4. Pembahasan</w:t>
            </w:r>
          </w:p>
          <w:p w:rsidR="00000000" w:rsidRDefault="003C4CA6">
            <w:pPr>
              <w:pStyle w:val="TableContents"/>
              <w:jc w:val="both"/>
            </w:pPr>
            <w:r>
              <w:t xml:space="preserve">Bab 5. </w:t>
            </w:r>
            <w:r>
              <w:t>Kesimpulan dan Saran</w:t>
            </w:r>
          </w:p>
        </w:tc>
      </w:tr>
      <w:tr w:rsidR="00000000">
        <w:tc>
          <w:tcPr>
            <w:tcW w:w="667" w:type="dxa"/>
            <w:tcBorders>
              <w:left w:val="none" w:sz="1" w:space="0" w:color="000000"/>
              <w:bottom w:val="none" w:sz="1" w:space="0" w:color="000000"/>
            </w:tcBorders>
            <w:shd w:val="clear" w:color="auto" w:fill="auto"/>
          </w:tcPr>
          <w:p w:rsidR="00000000" w:rsidRDefault="003C4CA6">
            <w:pPr>
              <w:pStyle w:val="TableContents"/>
              <w:jc w:val="center"/>
            </w:pPr>
            <w:r>
              <w:t>3</w:t>
            </w:r>
          </w:p>
        </w:tc>
        <w:tc>
          <w:tcPr>
            <w:tcW w:w="2112" w:type="dxa"/>
            <w:tcBorders>
              <w:bottom w:val="none" w:sz="1" w:space="0" w:color="000000"/>
            </w:tcBorders>
            <w:shd w:val="clear" w:color="auto" w:fill="auto"/>
          </w:tcPr>
          <w:p w:rsidR="00000000"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000000" w:rsidRDefault="003C4CA6">
            <w:pPr>
              <w:pStyle w:val="TableContents"/>
              <w:jc w:val="both"/>
            </w:pPr>
            <w:r>
              <w:t>Daftar Pustaka</w:t>
            </w:r>
          </w:p>
          <w:p w:rsidR="00000000" w:rsidRDefault="003C4CA6">
            <w:pPr>
              <w:pStyle w:val="TableContents"/>
              <w:jc w:val="both"/>
            </w:pPr>
            <w:r>
              <w:t>Lampiran</w:t>
            </w:r>
          </w:p>
          <w:p w:rsidR="00000000" w:rsidRDefault="003C4CA6">
            <w:pPr>
              <w:pStyle w:val="TableContents"/>
              <w:jc w:val="both"/>
            </w:pPr>
            <w:r>
              <w:t>Biodata Penulis</w:t>
            </w:r>
          </w:p>
        </w:tc>
      </w:tr>
    </w:tbl>
    <w:p w:rsidR="00000000" w:rsidRDefault="003C4CA6">
      <w:pPr>
        <w:pStyle w:val="TEUnsoed-TextBodyspasi2"/>
      </w:pPr>
      <w:r>
        <w:t>Laporan kerja praktik pada dasarnya merupakan laporan pelaksanaan kegiatan kerja praktik. Laporan kerja prakti</w:t>
      </w:r>
      <w:r>
        <w:t xml:space="preserve">k disusun berdasarkan prinsip menulis apa yang dilakukan di lokasi kerja praktik. Oleh sebab itu, sebaiknya laporan ini disusun berdasarkan catatan harian pada saat melaksanakan kerja praktik. Penjelasan setiap bagian akan disampaikan lebih detil pada sub </w:t>
      </w:r>
      <w:r>
        <w:t>bab – sub bab selanjutnya.</w:t>
      </w:r>
    </w:p>
    <w:p w:rsidR="00000000" w:rsidRDefault="003C4CA6">
      <w:pPr>
        <w:pStyle w:val="Heading2"/>
      </w:pPr>
      <w:bookmarkStart w:id="50" w:name="__RefHeading__1685_7924688621"/>
      <w:bookmarkEnd w:id="50"/>
      <w:r>
        <w:lastRenderedPageBreak/>
        <w:t>Bagian Awal</w:t>
      </w:r>
    </w:p>
    <w:p w:rsidR="00000000"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w:t>
      </w:r>
      <w:r>
        <w:t xml:space="preserve">, Prakata dan Daftar Isi. Daftar Tabel, Daftar Gambar, </w:t>
      </w:r>
      <w:r>
        <w:t>Daftar Lampiran, Daftar Istilah dan Daftar Simbol dapat ditambahkan jika diperlukan.</w:t>
      </w:r>
    </w:p>
    <w:p w:rsidR="00000000" w:rsidRDefault="003C4CA6">
      <w:pPr>
        <w:pStyle w:val="Heading3"/>
      </w:pPr>
      <w:bookmarkStart w:id="51" w:name="__RefHeading__1687_7924688631"/>
      <w:bookmarkEnd w:id="51"/>
      <w:r>
        <w:t>Sampul luar, halaman antara dan halaman judul</w:t>
      </w:r>
    </w:p>
    <w:p w:rsidR="00000000" w:rsidRDefault="003C4CA6">
      <w:pPr>
        <w:pStyle w:val="TEUnsoed-TextBodyspasi2"/>
      </w:pPr>
      <w:r>
        <w:t>Sampul luar dan halaman judul dibuat sama. Contoh tampilan sampul luar dan halaman judul untuk laporan kerja praktik dapat di</w:t>
      </w:r>
      <w:r>
        <w:t>lihat pada Gambar 3.1.</w:t>
      </w:r>
    </w:p>
    <w:p w:rsidR="00000000"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3.1</w:t>
                            </w:r>
                            <w:r w:rsidR="003C4CA6">
                              <w:fldChar w:fldCharType="end"/>
                            </w:r>
                            <w:r w:rsidR="003C4CA6">
                              <w:t xml:space="preserve"> Contoh sampul laporan kerja praktik.</w:t>
                            </w:r>
                          </w:p>
                        </w:txbxContent>
                      </wps:txbx>
                      <wps:bodyPr rot="0" vert="horz" wrap="square" lIns="0" tIns="0" rIns="0" bIns="0" anchor="t" anchorCtr="0" upright="1">
                        <a:noAutofit/>
                      </wps:bodyPr>
                    </wps:wsp>
                  </a:graphicData>
                </a:graphic>
              </wp:inline>
            </w:drawing>
          </mc:Choice>
          <mc:Fallback>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3.1</w:t>
                      </w:r>
                      <w:r w:rsidR="003C4CA6">
                        <w:fldChar w:fldCharType="end"/>
                      </w:r>
                      <w:r w:rsidR="003C4CA6">
                        <w:t xml:space="preserve"> Contoh sampul laporan kerja praktik.</w:t>
                      </w:r>
                    </w:p>
                  </w:txbxContent>
                </v:textbox>
                <w10:anchorlock/>
              </v:shape>
            </w:pict>
          </mc:Fallback>
        </mc:AlternateContent>
      </w:r>
    </w:p>
    <w:p w:rsidR="00000000" w:rsidRDefault="003C4CA6">
      <w:pPr>
        <w:pStyle w:val="TEUnsoed-TextBodyspasi2"/>
      </w:pPr>
      <w:r>
        <w:lastRenderedPageBreak/>
        <w:t>Halaman antara adalah halaman kosong dengan latar belakang logo Unsoed. Halaman judul dan sampul luar paling tidak memuat: judul kerja praktik, maksud penyusunan, logo Unsoed (Gambar 3.2), identitas penulis, nama institu</w:t>
      </w:r>
      <w:r>
        <w:t>si, tahun penyusunan. Semua komponen tersebut disusun rata tengah.</w:t>
      </w:r>
    </w:p>
    <w:p w:rsidR="00000000"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3.2</w:t>
                            </w:r>
                            <w:r w:rsidR="003C4CA6">
                              <w:fldChar w:fldCharType="end"/>
                            </w:r>
                            <w:r w:rsidR="003C4CA6">
                              <w:t xml:space="preserve"> Logo Unsoed.</w:t>
                            </w:r>
                          </w:p>
                        </w:txbxContent>
                      </wps:txbx>
                      <wps:bodyPr rot="0" vert="horz" wrap="square" lIns="635" tIns="635" rIns="635" bIns="635" anchor="t" anchorCtr="0" upright="1">
                        <a:noAutofit/>
                      </wps:bodyPr>
                    </wps:wsp>
                  </a:graphicData>
                </a:graphic>
              </wp:inline>
            </w:drawing>
          </mc:Choice>
          <mc:Fallback>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000000" w:rsidRDefault="00A87513">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3.2</w:t>
                      </w:r>
                      <w:r w:rsidR="003C4CA6">
                        <w:fldChar w:fldCharType="end"/>
                      </w:r>
                      <w:r w:rsidR="003C4CA6">
                        <w:t xml:space="preserve"> Logo Unsoed.</w:t>
                      </w:r>
                    </w:p>
                  </w:txbxContent>
                </v:textbox>
                <w10:anchorlock/>
              </v:shape>
            </w:pict>
          </mc:Fallback>
        </mc:AlternateContent>
      </w:r>
    </w:p>
    <w:p w:rsidR="00000000" w:rsidRDefault="003C4CA6">
      <w:pPr>
        <w:pStyle w:val="Heading4"/>
      </w:pPr>
      <w:r>
        <w:t>Judul kerja praktik</w:t>
      </w:r>
    </w:p>
    <w:p w:rsidR="00000000" w:rsidRDefault="003C4CA6">
      <w:pPr>
        <w:pStyle w:val="TEUnsoed-TextBodyspasi2"/>
      </w:pPr>
      <w:r>
        <w:t>Judul kerja praktik ditulis dalam bahasa Indonesia. Judul dibuat sesingkat-singkatnya, jelas, memberikan gambaran kerja praktik dan tempat pelaksanaan kerja</w:t>
      </w:r>
      <w:r>
        <w:t xml:space="preserve"> praktik.</w:t>
      </w:r>
    </w:p>
    <w:p w:rsidR="00000000" w:rsidRDefault="003C4CA6">
      <w:pPr>
        <w:pStyle w:val="Heading4"/>
      </w:pPr>
      <w:bookmarkStart w:id="52" w:name="__RefHeading__4142_65762586111"/>
      <w:bookmarkEnd w:id="52"/>
      <w:r>
        <w:t>Maksud penyusunan</w:t>
      </w:r>
    </w:p>
    <w:p w:rsidR="00000000" w:rsidRDefault="003C4CA6">
      <w:pPr>
        <w:pStyle w:val="TEUnsoed-TextBodyspasi2"/>
      </w:pPr>
      <w:r>
        <w:t>Maksud penyusunan dari penyusuan dokumen laporan kerja praktik ini ditulis sebagai berikut.</w:t>
      </w:r>
    </w:p>
    <w:p w:rsidR="00000000" w:rsidRDefault="003C4CA6">
      <w:pPr>
        <w:pStyle w:val="Quotations"/>
        <w:jc w:val="center"/>
      </w:pPr>
      <w:r>
        <w:t>Disusun untuk memenuhi sebagian persyaratan memperoleh gelar Sarjana Teknik di Jurusan Teknik Elektro Universitas Jenderal Soedirman</w:t>
      </w:r>
    </w:p>
    <w:p w:rsidR="00000000" w:rsidRDefault="003C4CA6">
      <w:pPr>
        <w:pStyle w:val="Heading4"/>
      </w:pPr>
      <w:r>
        <w:t>Log</w:t>
      </w:r>
      <w:r>
        <w:t>o Unsoed</w:t>
      </w:r>
    </w:p>
    <w:p w:rsidR="00000000" w:rsidRDefault="003C4CA6">
      <w:pPr>
        <w:pStyle w:val="TEUnsoed-TextBodyspasi2"/>
      </w:pPr>
      <w:r>
        <w:t xml:space="preserve">Camtumkan logo Universitas Jenderal Soedirman dengan dimensi luar </w:t>
      </w:r>
      <w:r>
        <w:object w:dxaOrig="1178" w:dyaOrig="265">
          <v:shape id="_x0000_i1036" type="#_x0000_t75" style="width:58.6pt;height:13.4pt" o:ole="" filled="t">
            <v:fill color2="black"/>
            <v:imagedata r:id="rId93" o:title=""/>
          </v:shape>
          <o:OLEObject Type="Embed" ProgID="Equation.3" ShapeID="_x0000_i1036" DrawAspect="Content" ObjectID="_1582495841" r:id="rId103"/>
        </w:object>
      </w:r>
      <w:r>
        <w:t>. Logo Unsoed yang digunakan terlihat pada Gambar 3.2.</w:t>
      </w:r>
    </w:p>
    <w:p w:rsidR="00000000" w:rsidRDefault="003C4CA6">
      <w:pPr>
        <w:pStyle w:val="Heading4"/>
      </w:pPr>
      <w:r>
        <w:lastRenderedPageBreak/>
        <w:t>Identitas penulis</w:t>
      </w:r>
    </w:p>
    <w:p w:rsidR="00000000" w:rsidRDefault="003C4CA6">
      <w:pPr>
        <w:pStyle w:val="TEUnsoed-TextBodyspasi2"/>
      </w:pPr>
      <w:r>
        <w:t>Cantumkan nama penulis secara lengkap, tidak boleh disingkat, tanpa gelar. Nomor induk mahasiswa</w:t>
      </w:r>
      <w:r>
        <w:t xml:space="preserve"> ditulis lengkap di bawah nama.</w:t>
      </w:r>
    </w:p>
    <w:p w:rsidR="00000000" w:rsidRDefault="003C4CA6">
      <w:pPr>
        <w:pStyle w:val="Heading4"/>
      </w:pPr>
      <w:r>
        <w:t>Nama institusi</w:t>
      </w:r>
    </w:p>
    <w:p w:rsidR="00000000" w:rsidRDefault="003C4CA6">
      <w:pPr>
        <w:pStyle w:val="TEUnsoed-TextBodyspasi2"/>
      </w:pPr>
      <w:r>
        <w:t>Nama institusi ditulis dengan urutan sebagai berikut.</w:t>
      </w:r>
    </w:p>
    <w:p w:rsidR="00000000" w:rsidRDefault="003C4CA6">
      <w:pPr>
        <w:pStyle w:val="Quotations"/>
        <w:jc w:val="center"/>
      </w:pPr>
      <w:r>
        <w:t>KEMENTRIAN RISET, TEKNOLOGI DAN PENDIDIKAN TINGGI</w:t>
      </w:r>
      <w:r>
        <w:br/>
        <w:t>UNIVERSITAS JENDERAL SOEDIRMAN</w:t>
      </w:r>
      <w:r>
        <w:br/>
        <w:t>JURUSAN/PROGRAM STUDI TEKNIK ELEKTRO</w:t>
      </w:r>
      <w:r>
        <w:br/>
        <w:t>PURBALINGGA</w:t>
      </w:r>
    </w:p>
    <w:p w:rsidR="00000000" w:rsidRDefault="003C4CA6">
      <w:pPr>
        <w:pStyle w:val="Heading4"/>
      </w:pPr>
      <w:r>
        <w:t>Tahun penyusunan</w:t>
      </w:r>
    </w:p>
    <w:p w:rsidR="00000000" w:rsidRDefault="003C4CA6">
      <w:pPr>
        <w:pStyle w:val="TEUnsoed-TextBodyspasi2"/>
      </w:pPr>
      <w:r>
        <w:t>Tuliskan</w:t>
      </w:r>
      <w:r>
        <w:t xml:space="preserve"> tahun penulisan laporan tugas akhir.</w:t>
      </w:r>
    </w:p>
    <w:p w:rsidR="00000000" w:rsidRDefault="003C4CA6">
      <w:pPr>
        <w:pStyle w:val="Heading3"/>
      </w:pPr>
      <w:bookmarkStart w:id="53" w:name="__RefHeading__1809_7924688621"/>
      <w:bookmarkEnd w:id="53"/>
      <w:r>
        <w:t>Halaman pengesahan</w:t>
      </w:r>
    </w:p>
    <w:p w:rsidR="00000000" w:rsidRDefault="003C4CA6">
      <w:pPr>
        <w:pStyle w:val="TEUnsoed-TextBodyspasi2"/>
      </w:pPr>
      <w:r>
        <w:t>Halaman pengesahan ditandatangani dosen pembimbing, pembimbing lapangan dan diketahui oleh Dekan. Contoh halaman pengesahan laporan kerja praktik dapat dilihat pada Gambar 3.3.</w:t>
      </w:r>
    </w:p>
    <w:p w:rsidR="00000000" w:rsidRDefault="003C4CA6">
      <w:pPr>
        <w:pStyle w:val="Heading3"/>
      </w:pPr>
      <w:bookmarkStart w:id="54" w:name="__RefHeading___Toc3260_1922517037"/>
      <w:bookmarkEnd w:id="54"/>
      <w:r>
        <w:t>Halaman pernyataan</w:t>
      </w:r>
    </w:p>
    <w:p w:rsidR="00000000" w:rsidRDefault="003C4CA6">
      <w:pPr>
        <w:pStyle w:val="TEUnsoed-TextBodyspasi2"/>
      </w:pPr>
      <w:r>
        <w:t>Hal</w:t>
      </w:r>
      <w:r>
        <w:t>aman ini berisi pernyataan dari penulis bahwa hasil karya ini merupakan karya sendiri bukan karya orang lain, bukan merupakan hasil jiplakan dan bukan disunting dari karya orang lain.</w:t>
      </w:r>
    </w:p>
    <w:p w:rsidR="00000000" w:rsidRDefault="003C4CA6">
      <w:pPr>
        <w:pStyle w:val="Heading3"/>
      </w:pPr>
      <w:bookmarkStart w:id="55" w:name="__RefHeading__4142_65762586121"/>
      <w:bookmarkEnd w:id="55"/>
      <w:r>
        <w:t>Halaman motto dan persembahan</w:t>
      </w:r>
    </w:p>
    <w:p w:rsidR="00000000" w:rsidRDefault="003C4CA6">
      <w:pPr>
        <w:pStyle w:val="TEUnsoed-TextBodyspasi2"/>
      </w:pPr>
      <w:r>
        <w:t xml:space="preserve">Pada halaman ini penulis dapat menuliskan </w:t>
      </w:r>
      <w:r>
        <w:t>motto serta persembahan. Penulisan motto dan persembahan harus mengikuti kaidah penulisan Bahasa Indonesia yang baku.</w:t>
      </w:r>
    </w:p>
    <w:p w:rsidR="00000000"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3.3</w:t>
                            </w:r>
                            <w:r w:rsidR="003C4CA6">
                              <w:fldChar w:fldCharType="end"/>
                            </w:r>
                            <w:r w:rsidR="003C4CA6">
                              <w:t xml:space="preserve"> Contoh halaman penges</w:t>
                            </w:r>
                            <w:r w:rsidR="003C4CA6">
                              <w:t>ahan laporan kerja praktik.</w:t>
                            </w:r>
                          </w:p>
                        </w:txbxContent>
                      </wps:txbx>
                      <wps:bodyPr rot="0" vert="horz" wrap="square" lIns="0" tIns="0" rIns="0" bIns="0" anchor="t" anchorCtr="0" upright="1">
                        <a:noAutofit/>
                      </wps:bodyPr>
                    </wps:wsp>
                  </a:graphicData>
                </a:graphic>
              </wp:inline>
            </w:drawing>
          </mc:Choice>
          <mc:Fallback>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000000" w:rsidRDefault="00A87513">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3.3</w:t>
                      </w:r>
                      <w:r w:rsidR="003C4CA6">
                        <w:fldChar w:fldCharType="end"/>
                      </w:r>
                      <w:r w:rsidR="003C4CA6">
                        <w:t xml:space="preserve"> Contoh halaman penges</w:t>
                      </w:r>
                      <w:r w:rsidR="003C4CA6">
                        <w:t>ahan laporan kerja praktik.</w:t>
                      </w:r>
                    </w:p>
                  </w:txbxContent>
                </v:textbox>
                <w10:anchorlock/>
              </v:shape>
            </w:pict>
          </mc:Fallback>
        </mc:AlternateContent>
      </w:r>
    </w:p>
    <w:p w:rsidR="00000000" w:rsidRDefault="003C4CA6">
      <w:pPr>
        <w:pStyle w:val="Heading3"/>
      </w:pPr>
      <w:bookmarkStart w:id="56" w:name="__RefHeading__78340_15791774051"/>
      <w:bookmarkEnd w:id="56"/>
      <w:r>
        <w:t>Prakata</w:t>
      </w:r>
    </w:p>
    <w:p w:rsidR="00000000" w:rsidRDefault="003C4CA6">
      <w:pPr>
        <w:pStyle w:val="TEUnsoed-TextBodyspasi2"/>
      </w:pPr>
      <w:r>
        <w:t>Halaman ini digunakan untuk menyampaikan ucapan terimakasih dari penulis secara resmi kepada pihak-pihak terkait sepe</w:t>
      </w:r>
      <w:r>
        <w:t>rti pembimbing, orang tua, dan penyandang dana. Nama harus ditulis secara lengkap disertai dengan gelar. Prakata disusun berdasarkan kaidah bahasa Indonesia yang baku. Hindari penggunaan ungkapan ilmiah dalam prakata. Karena prakata merupakan pernyataan re</w:t>
      </w:r>
      <w:r>
        <w:t>smi dari penulis, maka diakhir prakata dituliskan tempat, tanggal dan kata-kata penulis.</w:t>
      </w:r>
    </w:p>
    <w:p w:rsidR="00000000" w:rsidRDefault="003C4CA6">
      <w:pPr>
        <w:pStyle w:val="Heading3"/>
      </w:pPr>
      <w:bookmarkStart w:id="57" w:name="__RefHeading__78342_15791774051"/>
      <w:bookmarkEnd w:id="57"/>
      <w:r>
        <w:t>Daftar isi</w:t>
      </w:r>
    </w:p>
    <w:p w:rsidR="00000000" w:rsidRDefault="003C4CA6">
      <w:pPr>
        <w:pStyle w:val="TEUnsoed-TextBodyspasi2"/>
      </w:pPr>
      <w:r>
        <w:t>Daftar isi berisikan seluruh daftar bagian dari laporan kerja praktik. Daftar isi memuat judul bab, sub bab dan anak sub bab beserta halamannya.</w:t>
      </w:r>
    </w:p>
    <w:p w:rsidR="00000000" w:rsidRDefault="003C4CA6">
      <w:pPr>
        <w:pStyle w:val="Heading3"/>
      </w:pPr>
      <w:bookmarkStart w:id="58" w:name="__RefHeading__86681_15791774051"/>
      <w:bookmarkEnd w:id="58"/>
      <w:r>
        <w:lastRenderedPageBreak/>
        <w:t>Daftar tabe</w:t>
      </w:r>
      <w:r>
        <w:t>l dan daftar gambar</w:t>
      </w:r>
    </w:p>
    <w:p w:rsidR="00000000"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w:t>
      </w:r>
      <w:r>
        <w:t>ng terdapat dalam naskah.</w:t>
      </w:r>
    </w:p>
    <w:p w:rsidR="00000000" w:rsidRDefault="003C4CA6">
      <w:pPr>
        <w:pStyle w:val="Heading3"/>
      </w:pPr>
      <w:bookmarkStart w:id="59" w:name="__RefHeading__86683_15791774051"/>
      <w:bookmarkEnd w:id="59"/>
      <w:r>
        <w:t>Daftar lampiran, daftar istilah dan daftar simbol</w:t>
      </w:r>
    </w:p>
    <w:p w:rsidR="00000000" w:rsidRDefault="003C4CA6">
      <w:pPr>
        <w:pStyle w:val="TEUnsoed-TextBodyspasi2"/>
      </w:pPr>
      <w:r>
        <w:t>Jika diperlukan dapat disertakan daftar lampiran, daftar istilah dan daftar simbol yang ditulis dalam halaman yang berbeda. Daftar lampiran berisikan seluruh lampiran yang terdapat</w:t>
      </w:r>
      <w:r>
        <w:t xml:space="preserve"> dalam naskah. Lampiran merupakan dokumen-dokumen yang perlu ditambahkan namun tidak tepat jika disampaikan dalam naskah.</w:t>
      </w:r>
    </w:p>
    <w:p w:rsidR="00000000" w:rsidRDefault="003C4CA6">
      <w:pPr>
        <w:pStyle w:val="TEUnsoed-TextBodyspasi2"/>
      </w:pPr>
      <w:r>
        <w:t>Daftar istilah berisikan definisi istilah yang digunakan dalam naskah. Definisi ini dimaksudkan untuk memberikan keseragaman pemahaman</w:t>
      </w:r>
      <w:r>
        <w:t xml:space="preserve"> pembaca terhadap istilah yang digunakan dalam laporan kerja praktik. Sedangkan simbol berisikan penjelasan mengenai simbol-simbol yang digunakan dalam laporan kerja praktik. Perlu disertakan juga satuan dari masing-masing simbol yang digunakan.</w:t>
      </w:r>
    </w:p>
    <w:p w:rsidR="00000000" w:rsidRDefault="003C4CA6">
      <w:pPr>
        <w:pStyle w:val="Heading2"/>
      </w:pPr>
      <w:bookmarkStart w:id="60" w:name="__RefHeading__1811_7924688621"/>
      <w:bookmarkEnd w:id="60"/>
      <w:r>
        <w:t>Bagian Uta</w:t>
      </w:r>
      <w:r>
        <w:t>ma</w:t>
      </w:r>
    </w:p>
    <w:p w:rsidR="00000000" w:rsidRDefault="003C4CA6">
      <w:pPr>
        <w:pStyle w:val="TEUnsoed-TextBodyspasi2"/>
      </w:pPr>
      <w:r>
        <w:t>Bagian utama berisikan bab pendahuluan, tinjauan perusahaan, tinjauan pustaka, pembahasan serta kesimpulan dan saran.</w:t>
      </w:r>
    </w:p>
    <w:p w:rsidR="00000000" w:rsidRDefault="003C4CA6">
      <w:pPr>
        <w:pStyle w:val="Heading3"/>
      </w:pPr>
      <w:bookmarkStart w:id="61" w:name="__RefHeading__1687_79246886121"/>
      <w:bookmarkEnd w:id="61"/>
      <w:r>
        <w:t>Pendahuluan</w:t>
      </w:r>
    </w:p>
    <w:p w:rsidR="00000000" w:rsidRDefault="003C4CA6">
      <w:pPr>
        <w:pStyle w:val="TEUnsoed-TextBodyspasi2"/>
      </w:pPr>
      <w:r>
        <w:t>Pendahuluan merupakan bab pertama dari laporan kerja praktik. Bagian ini tersusun atas beberapa sub bab, yaitu: latar belak</w:t>
      </w:r>
      <w:r>
        <w:t>ang, tujuan, manfaat, waktu dan tempat, serta metode pelaksanaan kerja praktik.</w:t>
      </w:r>
    </w:p>
    <w:p w:rsidR="00000000" w:rsidRDefault="003C4CA6">
      <w:pPr>
        <w:pStyle w:val="Heading4"/>
      </w:pPr>
      <w:r>
        <w:lastRenderedPageBreak/>
        <w:t>Latar belakang</w:t>
      </w:r>
    </w:p>
    <w:p w:rsidR="00000000" w:rsidRDefault="003C4CA6">
      <w:pPr>
        <w:pStyle w:val="TEUnsoed-TextBodyspasi2"/>
      </w:pPr>
      <w:r>
        <w:t>Latar belakang berisikan uraian latar belakang pemilihan topik dan lokasi kerja praktik. Uraian disampaikan secara padat, singkat dan jelas.</w:t>
      </w:r>
    </w:p>
    <w:p w:rsidR="00000000" w:rsidRDefault="003C4CA6">
      <w:pPr>
        <w:pStyle w:val="Heading4"/>
      </w:pPr>
      <w:r>
        <w:t>Tujuan</w:t>
      </w:r>
    </w:p>
    <w:p w:rsidR="00000000" w:rsidRDefault="003C4CA6">
      <w:pPr>
        <w:pStyle w:val="TEUnsoed-TextBodyspasi2"/>
      </w:pPr>
      <w:r>
        <w:t>Bagian ini me</w:t>
      </w:r>
      <w:r>
        <w:t>muat tujuan pelaksanaan kerja praktik.</w:t>
      </w:r>
    </w:p>
    <w:p w:rsidR="00000000" w:rsidRDefault="003C4CA6">
      <w:pPr>
        <w:pStyle w:val="Heading4"/>
      </w:pPr>
      <w:r>
        <w:t>Manfaat</w:t>
      </w:r>
    </w:p>
    <w:p w:rsidR="00000000" w:rsidRDefault="003C4CA6">
      <w:pPr>
        <w:pStyle w:val="TEUnsoed-TextBodyspasi2"/>
      </w:pPr>
      <w:r>
        <w:t>Sampaikan manfaat pelaksanaan kerja praktik pada bagian ini.</w:t>
      </w:r>
    </w:p>
    <w:p w:rsidR="00000000" w:rsidRDefault="003C4CA6">
      <w:pPr>
        <w:pStyle w:val="Heading4"/>
      </w:pPr>
      <w:r>
        <w:t>Waktu dan tempat</w:t>
      </w:r>
    </w:p>
    <w:p w:rsidR="00000000" w:rsidRDefault="003C4CA6">
      <w:pPr>
        <w:pStyle w:val="TEUnsoed-TextBodyspasi2"/>
      </w:pPr>
      <w:r>
        <w:t>Bagian ini berisikan waktu dan tempat pelaksanaan kerja praktik. Tempat pelaksanaan kerja praktik dituliskan sampai dengan unit tem</w:t>
      </w:r>
      <w:r>
        <w:t>pat pelaksanaan kerja praktik.</w:t>
      </w:r>
    </w:p>
    <w:p w:rsidR="00000000" w:rsidRDefault="003C4CA6">
      <w:pPr>
        <w:pStyle w:val="Heading4"/>
      </w:pPr>
      <w:r>
        <w:t>Metode pelaksanaan kerja praktik</w:t>
      </w:r>
    </w:p>
    <w:p w:rsidR="00000000" w:rsidRDefault="003C4CA6">
      <w:pPr>
        <w:pStyle w:val="TEUnsoed-TextBodyspasi2"/>
      </w:pPr>
      <w:r>
        <w:t xml:space="preserve">Sampaikan metode pelaksanaan kerja praktik. Secara umum pelaksanaan kerja praktik dapat meliputi: pengamatan, studi pustaka, wawancara,  praktik lapangan, praktik laboratorium maupun gabungan </w:t>
      </w:r>
      <w:r>
        <w:t>dari kegiatan tersebut.</w:t>
      </w:r>
    </w:p>
    <w:p w:rsidR="00000000" w:rsidRDefault="003C4CA6">
      <w:pPr>
        <w:pStyle w:val="Heading3"/>
      </w:pPr>
      <w:bookmarkStart w:id="62" w:name="__RefHeading__1813_7924688621"/>
      <w:bookmarkEnd w:id="62"/>
      <w:r>
        <w:t>Tinjauan perusahaan</w:t>
      </w:r>
    </w:p>
    <w:p w:rsidR="00000000"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w:t>
      </w:r>
      <w:r>
        <w:t>ja praktik yang dilakukan. Hindari membahas hal-hal umum terkait perusahaan/instansi tempat pelaksanaan kerja praktik yang tidak terkait dengan topik kerja praktik secara langsung. Struktur organisasi yang ditampilkan merupakan struktur organisasi satuan k</w:t>
      </w:r>
      <w:r>
        <w:t>erja tempat dilakukannya kerja praktik. Jelaskan juga bagaimana tanggung jawab satuan kerja terkait dengan topik kerja praktik yang dilakukan.</w:t>
      </w:r>
    </w:p>
    <w:p w:rsidR="00000000" w:rsidRDefault="003C4CA6">
      <w:pPr>
        <w:pStyle w:val="Heading3"/>
      </w:pPr>
      <w:bookmarkStart w:id="63" w:name="__RefHeading__86685_15791774051"/>
      <w:bookmarkEnd w:id="63"/>
      <w:r>
        <w:lastRenderedPageBreak/>
        <w:t>Tinjauan pustaka</w:t>
      </w:r>
    </w:p>
    <w:p w:rsidR="00000000" w:rsidRDefault="003C4CA6">
      <w:pPr>
        <w:pStyle w:val="TEUnsoed-TextBodyspasi2"/>
      </w:pPr>
      <w:r>
        <w:t xml:space="preserve">Bab ini berisi kajian pustaka terkait dengan topik kerja praktik yang diambil. Tinjauan pustaka </w:t>
      </w:r>
      <w:r>
        <w:t>disusun sedemikian rupa untuk mengarahkan pemahaman terhadap topik kerja praktik yang dilaksanakan. Tinjauan pustaka dimaksudkan untuk memberikan dasar teori terhadap pembahasan topik kerja praktik.</w:t>
      </w:r>
    </w:p>
    <w:p w:rsidR="00000000" w:rsidRDefault="003C4CA6">
      <w:pPr>
        <w:pStyle w:val="Heading3"/>
      </w:pPr>
      <w:bookmarkStart w:id="64" w:name="__RefHeading__86687_15791774051"/>
      <w:bookmarkEnd w:id="64"/>
      <w:r>
        <w:t>Pembahasan</w:t>
      </w:r>
    </w:p>
    <w:p w:rsidR="00000000" w:rsidRDefault="003C4CA6">
      <w:pPr>
        <w:pStyle w:val="TEUnsoed-TextBodyspasi2"/>
      </w:pPr>
      <w:r>
        <w:t>Bab ini berisi pembahasan topik materi kerja p</w:t>
      </w:r>
      <w:r>
        <w:t>raktik. Sampaikan apa yang dilakukan, dipraktikan maupun yang diamati disertai dengan uraian dan ulasan ilmiahnya. Kaitkan hal tersebut dengan dasar teori yang disampaikan pada bab sebelumnya.</w:t>
      </w:r>
    </w:p>
    <w:p w:rsidR="00000000" w:rsidRDefault="003C4CA6">
      <w:pPr>
        <w:pStyle w:val="Heading3"/>
      </w:pPr>
      <w:bookmarkStart w:id="65" w:name="__RefHeading__86689_15791774051"/>
      <w:bookmarkEnd w:id="65"/>
      <w:r>
        <w:t>Kesimpulan dan saran</w:t>
      </w:r>
    </w:p>
    <w:p w:rsidR="00000000" w:rsidRDefault="003C4CA6">
      <w:pPr>
        <w:pStyle w:val="TEUnsoed-TextBodyspasi2"/>
      </w:pPr>
      <w:r>
        <w:t xml:space="preserve">Bab kesimpulan dan saran terdiri atas dua </w:t>
      </w:r>
      <w:r>
        <w:t>sub bab, yaitu: sub bab kesimpulan dan sub bab saran.</w:t>
      </w:r>
    </w:p>
    <w:p w:rsidR="00000000" w:rsidRDefault="003C4CA6">
      <w:pPr>
        <w:pStyle w:val="Heading4"/>
      </w:pPr>
      <w:r>
        <w:t>Kesimpulan</w:t>
      </w:r>
    </w:p>
    <w:p w:rsidR="00000000" w:rsidRDefault="003C4CA6">
      <w:pPr>
        <w:pStyle w:val="TEUnsoed-TextBodyspasi2"/>
      </w:pPr>
      <w:r>
        <w:t>Kesimpulan memuat kesimpulan atas pelaksanaan kerja praktik.</w:t>
      </w:r>
    </w:p>
    <w:p w:rsidR="00000000" w:rsidRDefault="003C4CA6">
      <w:pPr>
        <w:pStyle w:val="Heading4"/>
      </w:pPr>
      <w:r>
        <w:t>Saran</w:t>
      </w:r>
    </w:p>
    <w:p w:rsidR="00000000" w:rsidRDefault="003C4CA6">
      <w:pPr>
        <w:pStyle w:val="TEUnsoed-TextBodyspasi2"/>
      </w:pPr>
      <w:r>
        <w:t>Sub bab ini memuat saran yang dapat diberikan dalam pelaksanaan kerja praktik.</w:t>
      </w:r>
    </w:p>
    <w:p w:rsidR="00000000" w:rsidRDefault="003C4CA6">
      <w:pPr>
        <w:pStyle w:val="Heading2"/>
      </w:pPr>
      <w:bookmarkStart w:id="66" w:name="__RefHeading__1685_79246886111"/>
      <w:bookmarkEnd w:id="66"/>
      <w:r>
        <w:t>Bagian Akhir</w:t>
      </w:r>
    </w:p>
    <w:p w:rsidR="00000000" w:rsidRDefault="003C4CA6">
      <w:pPr>
        <w:pStyle w:val="TEUnsoed-TextBodyspasi2"/>
      </w:pPr>
      <w:r>
        <w:t>Bagian akhir ini memuat daftar p</w:t>
      </w:r>
      <w:r>
        <w:t>ustaka, lampiran dan biodata penulis.</w:t>
      </w:r>
    </w:p>
    <w:p w:rsidR="00000000" w:rsidRDefault="003C4CA6">
      <w:pPr>
        <w:pStyle w:val="Heading3"/>
      </w:pPr>
      <w:bookmarkStart w:id="67" w:name="__RefHeading__1687_79246886211"/>
      <w:bookmarkEnd w:id="67"/>
      <w:r>
        <w:lastRenderedPageBreak/>
        <w:t>Daftar pustaka</w:t>
      </w:r>
    </w:p>
    <w:p w:rsidR="00000000"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w:instrText>
      </w:r>
      <w:r>
        <w:instrText xml:space="preserve">fHeading__74451_315167856 \n \h </w:instrText>
      </w:r>
      <w:r>
        <w:fldChar w:fldCharType="separate"/>
      </w:r>
      <w:r>
        <w:t>BAB 5</w:t>
      </w:r>
      <w:r>
        <w:fldChar w:fldCharType="end"/>
      </w:r>
      <w:r>
        <w:t>.</w:t>
      </w:r>
    </w:p>
    <w:p w:rsidR="00000000" w:rsidRDefault="003C4CA6">
      <w:pPr>
        <w:pStyle w:val="Heading3"/>
      </w:pPr>
      <w:bookmarkStart w:id="68" w:name="__RefHeading__4772_1261562691"/>
      <w:bookmarkEnd w:id="68"/>
      <w:r>
        <w:t>Lampiran</w:t>
      </w:r>
    </w:p>
    <w:p w:rsidR="00000000" w:rsidRDefault="003C4CA6">
      <w:pPr>
        <w:pStyle w:val="BodyText"/>
      </w:pPr>
      <w:r>
        <w:t>Bagian ini berisi lampiran yang perlu untuk diikutkan dalam laporan kerja praktik.</w:t>
      </w:r>
    </w:p>
    <w:p w:rsidR="00000000" w:rsidRDefault="003C4CA6">
      <w:pPr>
        <w:pStyle w:val="Heading3"/>
      </w:pPr>
      <w:bookmarkStart w:id="69" w:name="__RefHeading__86691_15791774052"/>
      <w:bookmarkEnd w:id="69"/>
      <w:r>
        <w:t>Biodata penulis</w:t>
      </w:r>
    </w:p>
    <w:p w:rsidR="00000000" w:rsidRDefault="003C4CA6">
      <w:pPr>
        <w:pStyle w:val="TEUnsoed-TextBodyspasi2"/>
      </w:pPr>
      <w:r>
        <w:t>Bagian ini berisi biodata penulis terkait dengan pas foto penulis, identitas penulis (nama, kontak email),</w:t>
      </w:r>
      <w:r>
        <w:t xml:space="preserve"> riwayat akademis penulis, skill, serta prestasi penulis.</w:t>
      </w:r>
    </w:p>
    <w:p w:rsidR="00000000" w:rsidRDefault="003C4CA6">
      <w:pPr>
        <w:pStyle w:val="BodyText"/>
      </w:pPr>
    </w:p>
    <w:p w:rsidR="00000000" w:rsidRDefault="003C4CA6">
      <w:pPr>
        <w:sectPr w:rsidR="00000000">
          <w:headerReference w:type="even" r:id="rId105"/>
          <w:headerReference w:type="default" r:id="rId106"/>
          <w:footerReference w:type="even" r:id="rId107"/>
          <w:footerReference w:type="default" r:id="rId108"/>
          <w:headerReference w:type="first" r:id="rId109"/>
          <w:footerReference w:type="first" r:id="rId110"/>
          <w:pgSz w:w="11906" w:h="16838"/>
          <w:pgMar w:top="2267" w:right="1701" w:bottom="1701" w:left="2268" w:header="1417" w:footer="720" w:gutter="0"/>
          <w:cols w:space="720"/>
          <w:titlePg/>
          <w:docGrid w:linePitch="312" w:charSpace="-6145"/>
        </w:sectPr>
      </w:pPr>
    </w:p>
    <w:p w:rsidR="00000000" w:rsidRDefault="003C4CA6">
      <w:pPr>
        <w:pStyle w:val="Heading1"/>
      </w:pPr>
      <w:bookmarkStart w:id="70" w:name="__RefHeading__189_1696878657"/>
      <w:bookmarkEnd w:id="70"/>
      <w:r>
        <w:lastRenderedPageBreak/>
        <w:br/>
        <w:t>TATA CARA PENYAJIAN TABEL, GAMBAR DAN PERSAMAAN</w:t>
      </w:r>
    </w:p>
    <w:p w:rsidR="00000000" w:rsidRDefault="003C4CA6">
      <w:pPr>
        <w:pStyle w:val="TEUnsoed-TextBodyspasi2"/>
      </w:pPr>
      <w:r>
        <w:t>Pada dasarnya tabel dan gambar digunakan untuk membantu memberikan ilustrasi dalam naskah. Setiap tabel dan gambar yang ada harus diacu dalam naska</w:t>
      </w:r>
      <w:r>
        <w:t>h. Jika tabel atau gambar tidak diacu dalam naskah, maka tabel atau gambar tersebut tidak perlu ditampilkan. Tabel dan gambar yang dibuat harus menyediakan informasi yang diperlukan secara lengkap dan jelas. Hal ini dimaksudkan agar pembaca tidak perlu men</w:t>
      </w:r>
      <w:r>
        <w:t>cari informasi tersebut dalam naskah.</w:t>
      </w:r>
    </w:p>
    <w:p w:rsidR="00000000" w:rsidRDefault="003C4CA6">
      <w:pPr>
        <w:pStyle w:val="Heading2"/>
      </w:pPr>
      <w:bookmarkStart w:id="71" w:name="__RefHeading__1685_792468863"/>
      <w:bookmarkEnd w:id="71"/>
      <w:r>
        <w:t>Tata Cara Penyajian Tabel</w:t>
      </w:r>
    </w:p>
    <w:p w:rsidR="00000000" w:rsidRDefault="003C4CA6">
      <w:pPr>
        <w:pStyle w:val="TEUnsoed-TextBodyspasi2"/>
      </w:pPr>
      <w:r>
        <w:t>Menurut Kamus Besar Bahasa Indonesia , tabel dinyatakan sebagai daftar yang berisi ringkasan sejumlah besar data informasi, biasanya berupa kata-kata dan bilangan yang tersusun secara bersiste</w:t>
      </w:r>
      <w:r>
        <w:t>m, urut ke bawah dalam lajur dan deret tertentu dengan garis pembatas sehingga dapat dengan mudah disimak [1].</w:t>
      </w:r>
    </w:p>
    <w:p w:rsidR="00000000" w:rsidRDefault="003C4CA6">
      <w:pPr>
        <w:pStyle w:val="Heading3"/>
      </w:pPr>
      <w:bookmarkStart w:id="72" w:name="__RefHeading__11235_1261562691"/>
      <w:bookmarkEnd w:id="72"/>
      <w:r>
        <w:t>Ketentuan umum peyajian tabel</w:t>
      </w:r>
    </w:p>
    <w:p w:rsidR="00000000" w:rsidRDefault="003C4CA6">
      <w:pPr>
        <w:pStyle w:val="TEUnsoed-TextBodyspasi2"/>
      </w:pPr>
      <w:r>
        <w:t>Ketentuan umum dalam penyusunan tabel adalah sebagai berikut.</w:t>
      </w:r>
    </w:p>
    <w:p w:rsidR="00000000" w:rsidRDefault="003C4CA6">
      <w:pPr>
        <w:pStyle w:val="Heading4"/>
      </w:pPr>
      <w:r>
        <w:t>Penulisan dan penempatan tabel</w:t>
      </w:r>
    </w:p>
    <w:p w:rsidR="00000000" w:rsidRDefault="003C4CA6">
      <w:pPr>
        <w:pStyle w:val="TEUnsoed-TextBodyspasi2"/>
      </w:pPr>
      <w:r>
        <w:t>Tabel dibuat rata teng</w:t>
      </w:r>
      <w:r>
        <w:t>ah terhadap halaman. Pada dasarnya penyajian tabel tidak boleh terpotong. Jika ukuran tabel terlalu panjang, maka dapat diupayakan untuk mengecilkan ukuran huruf yang digunakan dalam tabel selama masih dapat dibaca. Jika  ukuran tabel terlalu panjang (mele</w:t>
      </w:r>
      <w:r>
        <w:t xml:space="preserve">bihi satu halaman atau harus disajikan secara </w:t>
      </w:r>
      <w:r>
        <w:rPr>
          <w:i/>
          <w:iCs/>
        </w:rPr>
        <w:t>landscape</w:t>
      </w:r>
      <w:r>
        <w:t>), maka tabel diletakkan dalam lampiran dan diacu dalam naskah. Tabel diletakkan berdekatan dengan naskah yang merujuknya pertama kali maksimal berbeda satu halaman.</w:t>
      </w:r>
    </w:p>
    <w:p w:rsidR="00000000" w:rsidRDefault="003C4CA6">
      <w:pPr>
        <w:pStyle w:val="Heading4"/>
      </w:pPr>
      <w:r>
        <w:lastRenderedPageBreak/>
        <w:t>Identitas tabel</w:t>
      </w:r>
    </w:p>
    <w:p w:rsidR="00000000" w:rsidRDefault="003C4CA6">
      <w:pPr>
        <w:pStyle w:val="TEUnsoed-TextBodyspasi2"/>
      </w:pPr>
      <w:r>
        <w:t>Judul tabel menggun</w:t>
      </w:r>
      <w:r>
        <w:t>akan bahasa ringkas, padat dan jelas. Judul tabel harus menggambarkan isi tabel. Judul tabel ditulis di atas tabel tanpa diakhiri dengan titik. Judul tabel ditulis dengan spasi 1. Penomoran tabel menggunakan angka arab. Nomor tabel diawali dengan kata tabe</w:t>
      </w:r>
      <w:r>
        <w:t xml:space="preserve">l, diikuti dengan nomor bab dan nomor urut tabel dalam bab tersebut. </w:t>
      </w:r>
    </w:p>
    <w:p w:rsidR="00000000" w:rsidRDefault="003C4CA6">
      <w:pPr>
        <w:pStyle w:val="Heading4"/>
      </w:pPr>
      <w:r>
        <w:t>Tabel berasal dari sumber pustaka</w:t>
      </w:r>
    </w:p>
    <w:p w:rsidR="00000000" w:rsidRDefault="003C4CA6">
      <w:pPr>
        <w:pStyle w:val="TEUnsoed-TextBodyspasi2"/>
      </w:pPr>
      <w:r>
        <w:t>Jika tabel yang disajikan bersumber dari referensi, maka kutipan tabel dicantumkan langsung dibelakang identatis tabel. Jika isi dari tabel berasal dari</w:t>
      </w:r>
      <w:r>
        <w:t xml:space="preserve"> beberapa sumber yang berbeda, maka setiap data yang berasar dari sumber data yang sama diberi simbol yang berbeda dengan yang berasal dari sumber lainnya dan dibawah tabel diberi keterangan kutipannya.</w:t>
      </w:r>
    </w:p>
    <w:p w:rsidR="00000000" w:rsidRDefault="003C4CA6">
      <w:pPr>
        <w:pStyle w:val="Heading3"/>
      </w:pPr>
      <w:bookmarkStart w:id="73" w:name="__RefHeading__3050_1452406195"/>
      <w:bookmarkEnd w:id="73"/>
      <w:r>
        <w:t>Contoh penyajian tabel</w:t>
      </w:r>
    </w:p>
    <w:p w:rsidR="00000000" w:rsidRDefault="003C4CA6">
      <w:pPr>
        <w:pStyle w:val="TEUnsoed-TextBodyspasi2"/>
      </w:pPr>
      <w:r>
        <w:t>Contoh penyajian tabel dapat d</w:t>
      </w:r>
      <w:r>
        <w:t>ilihat pada Tabel 4.1.</w:t>
      </w:r>
    </w:p>
    <w:p w:rsidR="00000000"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000000">
        <w:trPr>
          <w:tblHeader/>
        </w:trPr>
        <w:tc>
          <w:tcPr>
            <w:tcW w:w="566" w:type="dxa"/>
            <w:tcBorders>
              <w:top w:val="none" w:sz="1" w:space="0" w:color="000000"/>
              <w:left w:val="none" w:sz="1" w:space="0" w:color="000000"/>
              <w:bottom w:val="double" w:sz="4" w:space="0" w:color="000000"/>
            </w:tcBorders>
            <w:shd w:val="clear" w:color="auto" w:fill="auto"/>
          </w:tcPr>
          <w:p w:rsidR="00000000" w:rsidRDefault="003C4CA6">
            <w:pPr>
              <w:pStyle w:val="TableHeading"/>
              <w:keepNext/>
            </w:pPr>
            <w:r>
              <w:t>NO</w:t>
            </w:r>
          </w:p>
        </w:tc>
        <w:tc>
          <w:tcPr>
            <w:tcW w:w="3800" w:type="dxa"/>
            <w:tcBorders>
              <w:top w:val="none" w:sz="1" w:space="0" w:color="000000"/>
              <w:bottom w:val="double" w:sz="4" w:space="0" w:color="000000"/>
            </w:tcBorders>
            <w:shd w:val="clear" w:color="auto" w:fill="auto"/>
          </w:tcPr>
          <w:p w:rsidR="00000000"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000000" w:rsidRDefault="003C4CA6">
            <w:pPr>
              <w:pStyle w:val="TableHeading"/>
            </w:pPr>
            <w:r>
              <w:t>Keterangan</w:t>
            </w:r>
          </w:p>
        </w:tc>
      </w:tr>
      <w:tr w:rsidR="00000000">
        <w:tc>
          <w:tcPr>
            <w:tcW w:w="566" w:type="dxa"/>
            <w:tcBorders>
              <w:left w:val="none" w:sz="1" w:space="0" w:color="000000"/>
              <w:bottom w:val="none" w:sz="1" w:space="0" w:color="000000"/>
            </w:tcBorders>
            <w:shd w:val="clear" w:color="auto" w:fill="auto"/>
          </w:tcPr>
          <w:p w:rsidR="00000000" w:rsidRDefault="003C4CA6">
            <w:pPr>
              <w:pStyle w:val="TableContents"/>
              <w:keepNext/>
              <w:jc w:val="center"/>
            </w:pPr>
            <w:r>
              <w:t>1</w:t>
            </w:r>
          </w:p>
        </w:tc>
        <w:tc>
          <w:tcPr>
            <w:tcW w:w="3800" w:type="dxa"/>
            <w:tcBorders>
              <w:bottom w:val="none" w:sz="1" w:space="0" w:color="000000"/>
            </w:tcBorders>
            <w:shd w:val="clear" w:color="auto" w:fill="auto"/>
          </w:tcPr>
          <w:p w:rsidR="00000000" w:rsidRDefault="003C4CA6">
            <w:pPr>
              <w:pStyle w:val="TableContents"/>
              <w:jc w:val="both"/>
            </w:pPr>
            <w:r>
              <w:object w:dxaOrig="1144" w:dyaOrig="323">
                <v:shape id="_x0000_i1037" type="#_x0000_t75" style="width:56.95pt;height:15.9pt" o:ole="" filled="t">
                  <v:fill color2="black"/>
                  <v:imagedata r:id="rId111" o:title=""/>
                </v:shape>
                <o:OLEObject Type="Embed" ProgID="Equation.3" ShapeID="_x0000_i1037" DrawAspect="Content" ObjectID="_1582495842" r:id="rId112"/>
              </w:object>
            </w:r>
          </w:p>
        </w:tc>
        <w:tc>
          <w:tcPr>
            <w:tcW w:w="3571" w:type="dxa"/>
            <w:tcBorders>
              <w:bottom w:val="none" w:sz="1" w:space="0" w:color="000000"/>
              <w:right w:val="none" w:sz="1" w:space="0" w:color="000000"/>
            </w:tcBorders>
            <w:shd w:val="clear" w:color="auto" w:fill="auto"/>
          </w:tcPr>
          <w:p w:rsidR="00000000" w:rsidRDefault="003C4CA6">
            <w:pPr>
              <w:pStyle w:val="TableContents"/>
              <w:jc w:val="both"/>
            </w:pPr>
            <w:r>
              <w:t>Persamaan phytagoras</w:t>
            </w:r>
          </w:p>
        </w:tc>
      </w:tr>
      <w:tr w:rsidR="00000000">
        <w:tc>
          <w:tcPr>
            <w:tcW w:w="566" w:type="dxa"/>
            <w:tcBorders>
              <w:left w:val="none" w:sz="1" w:space="0" w:color="000000"/>
              <w:bottom w:val="none" w:sz="1" w:space="0" w:color="000000"/>
            </w:tcBorders>
            <w:shd w:val="clear" w:color="auto" w:fill="auto"/>
          </w:tcPr>
          <w:p w:rsidR="00000000" w:rsidRDefault="003C4CA6">
            <w:pPr>
              <w:pStyle w:val="TableContents"/>
              <w:keepNext/>
              <w:jc w:val="center"/>
            </w:pPr>
            <w:r>
              <w:t>2</w:t>
            </w:r>
          </w:p>
        </w:tc>
        <w:tc>
          <w:tcPr>
            <w:tcW w:w="3800" w:type="dxa"/>
            <w:tcBorders>
              <w:bottom w:val="none" w:sz="1" w:space="0" w:color="000000"/>
            </w:tcBorders>
            <w:shd w:val="clear" w:color="auto" w:fill="auto"/>
          </w:tcPr>
          <w:p w:rsidR="00000000" w:rsidRDefault="003C4CA6">
            <w:pPr>
              <w:pStyle w:val="TableContents"/>
              <w:jc w:val="both"/>
            </w:pPr>
            <w:r>
              <w:object w:dxaOrig="2204" w:dyaOrig="317">
                <v:shape id="_x0000_i1038" type="#_x0000_t75" style="width:109.65pt;height:15.9pt" o:ole="" filled="t">
                  <v:fill color2="black"/>
                  <v:imagedata r:id="rId113" o:title=""/>
                </v:shape>
                <o:OLEObject Type="Embed" ProgID="Equation.3" ShapeID="_x0000_i1038" DrawAspect="Content" ObjectID="_1582495843" r:id="rId114"/>
              </w:object>
            </w:r>
          </w:p>
        </w:tc>
        <w:tc>
          <w:tcPr>
            <w:tcW w:w="3571" w:type="dxa"/>
            <w:tcBorders>
              <w:bottom w:val="none" w:sz="1" w:space="0" w:color="000000"/>
              <w:right w:val="none" w:sz="1" w:space="0" w:color="000000"/>
            </w:tcBorders>
            <w:shd w:val="clear" w:color="auto" w:fill="auto"/>
          </w:tcPr>
          <w:p w:rsidR="00000000" w:rsidRDefault="003C4CA6">
            <w:pPr>
              <w:pStyle w:val="TableContents"/>
              <w:jc w:val="both"/>
            </w:pPr>
            <w:r>
              <w:t>Persamaan euler</w:t>
            </w:r>
          </w:p>
        </w:tc>
      </w:tr>
      <w:tr w:rsidR="00000000">
        <w:tc>
          <w:tcPr>
            <w:tcW w:w="566" w:type="dxa"/>
            <w:tcBorders>
              <w:left w:val="none" w:sz="1" w:space="0" w:color="000000"/>
              <w:bottom w:val="none" w:sz="1" w:space="0" w:color="000000"/>
            </w:tcBorders>
            <w:shd w:val="clear" w:color="auto" w:fill="auto"/>
          </w:tcPr>
          <w:p w:rsidR="00000000" w:rsidRDefault="003C4CA6">
            <w:pPr>
              <w:pStyle w:val="TableContents"/>
              <w:keepNext/>
              <w:jc w:val="center"/>
            </w:pPr>
            <w:r>
              <w:t>3</w:t>
            </w:r>
          </w:p>
        </w:tc>
        <w:tc>
          <w:tcPr>
            <w:tcW w:w="3800" w:type="dxa"/>
            <w:tcBorders>
              <w:bottom w:val="none" w:sz="1" w:space="0" w:color="000000"/>
            </w:tcBorders>
            <w:shd w:val="clear" w:color="auto" w:fill="auto"/>
          </w:tcPr>
          <w:p w:rsidR="00000000" w:rsidRDefault="003C4CA6">
            <w:pPr>
              <w:pStyle w:val="TableContents"/>
              <w:jc w:val="both"/>
            </w:pPr>
            <w:r>
              <w:object w:dxaOrig="2125" w:dyaOrig="624">
                <v:shape id="_x0000_i1039" type="#_x0000_t75" style="width:106.35pt;height:31pt" o:ole="" filled="t">
                  <v:fill color2="black"/>
                  <v:imagedata r:id="rId115" o:title=""/>
                </v:shape>
                <o:OLEObject Type="Embed" ProgID="Equation.3" ShapeID="_x0000_i1039" DrawAspect="Content" ObjectID="_1582495844" r:id="rId116"/>
              </w:object>
            </w:r>
          </w:p>
        </w:tc>
        <w:tc>
          <w:tcPr>
            <w:tcW w:w="3571" w:type="dxa"/>
            <w:tcBorders>
              <w:bottom w:val="none" w:sz="1" w:space="0" w:color="000000"/>
              <w:right w:val="none" w:sz="1" w:space="0" w:color="000000"/>
            </w:tcBorders>
            <w:shd w:val="clear" w:color="auto" w:fill="auto"/>
          </w:tcPr>
          <w:p w:rsidR="00000000" w:rsidRDefault="003C4CA6">
            <w:pPr>
              <w:pStyle w:val="TableContents"/>
              <w:jc w:val="both"/>
            </w:pPr>
            <w:r>
              <w:t>Akar persamaan kuadrat</w:t>
            </w:r>
          </w:p>
        </w:tc>
      </w:tr>
      <w:tr w:rsidR="00000000">
        <w:tc>
          <w:tcPr>
            <w:tcW w:w="566" w:type="dxa"/>
            <w:tcBorders>
              <w:left w:val="none" w:sz="1" w:space="0" w:color="000000"/>
              <w:bottom w:val="none" w:sz="1" w:space="0" w:color="000000"/>
            </w:tcBorders>
            <w:shd w:val="clear" w:color="auto" w:fill="auto"/>
          </w:tcPr>
          <w:p w:rsidR="00000000" w:rsidRDefault="003C4CA6">
            <w:pPr>
              <w:pStyle w:val="TableContents"/>
              <w:jc w:val="center"/>
            </w:pPr>
            <w:r>
              <w:t>4</w:t>
            </w:r>
          </w:p>
        </w:tc>
        <w:tc>
          <w:tcPr>
            <w:tcW w:w="3800" w:type="dxa"/>
            <w:tcBorders>
              <w:bottom w:val="none" w:sz="1" w:space="0" w:color="000000"/>
            </w:tcBorders>
            <w:shd w:val="clear" w:color="auto" w:fill="auto"/>
          </w:tcPr>
          <w:p w:rsidR="00000000" w:rsidRDefault="003C4CA6">
            <w:pPr>
              <w:pStyle w:val="TableContents"/>
              <w:jc w:val="both"/>
            </w:pPr>
            <w:r>
              <w:object w:dxaOrig="1979" w:dyaOrig="288">
                <v:shape id="_x0000_i1040" type="#_x0000_t75" style="width:98.8pt;height:14.25pt" o:ole="" filled="t">
                  <v:fill color2="black"/>
                  <v:imagedata r:id="rId117" o:title=""/>
                </v:shape>
                <o:OLEObject Type="Embed" ProgID="Equation.3" ShapeID="_x0000_i1040" DrawAspect="Content" ObjectID="_1582495845" r:id="rId118"/>
              </w:object>
            </w:r>
          </w:p>
        </w:tc>
        <w:tc>
          <w:tcPr>
            <w:tcW w:w="3571" w:type="dxa"/>
            <w:tcBorders>
              <w:bottom w:val="none" w:sz="1" w:space="0" w:color="000000"/>
              <w:right w:val="none" w:sz="1" w:space="0" w:color="000000"/>
            </w:tcBorders>
            <w:shd w:val="clear" w:color="auto" w:fill="auto"/>
          </w:tcPr>
          <w:p w:rsidR="00000000" w:rsidRDefault="003C4CA6">
            <w:pPr>
              <w:pStyle w:val="TableContents"/>
              <w:jc w:val="both"/>
            </w:pPr>
            <w:r>
              <w:t>Fungsi sinusoid</w:t>
            </w:r>
          </w:p>
        </w:tc>
      </w:tr>
    </w:tbl>
    <w:p w:rsidR="00000000" w:rsidRDefault="003C4CA6">
      <w:pPr>
        <w:pStyle w:val="TEUnsoed-TextBodyspasi2"/>
      </w:pPr>
    </w:p>
    <w:p w:rsidR="00000000" w:rsidRDefault="003C4CA6">
      <w:pPr>
        <w:pStyle w:val="Heading3"/>
      </w:pPr>
      <w:bookmarkStart w:id="74" w:name="__RefHeading__1687_792468864"/>
      <w:bookmarkEnd w:id="74"/>
      <w:r>
        <w:t>Ketentua</w:t>
      </w:r>
      <w:r>
        <w:t>n merujuk tabel dalam naskah</w:t>
      </w:r>
    </w:p>
    <w:p w:rsidR="00000000" w:rsidRDefault="003C4CA6">
      <w:pPr>
        <w:pStyle w:val="TEUnsoed-TextBodyspasi2"/>
      </w:pPr>
      <w:r>
        <w:t>Untuk merujuk tabel dalam naskah, maka cukup disebutkan nomor tabel saja. Sebagai contoh untuk merujuk tabel adalah dengan menyebutkan Tabel 4.1.</w:t>
      </w:r>
    </w:p>
    <w:p w:rsidR="00000000" w:rsidRDefault="003C4CA6">
      <w:pPr>
        <w:pStyle w:val="Heading2"/>
      </w:pPr>
      <w:bookmarkStart w:id="75" w:name="__RefHeading__1811_792468863"/>
      <w:bookmarkEnd w:id="75"/>
      <w:r>
        <w:lastRenderedPageBreak/>
        <w:t>Tata Cara Penyajian Gambar</w:t>
      </w:r>
    </w:p>
    <w:p w:rsidR="00000000" w:rsidRDefault="003C4CA6">
      <w:pPr>
        <w:pStyle w:val="TEUnsoed-TextBodyspasi2"/>
      </w:pPr>
      <w:r>
        <w:t>Gambar dapat digunakan untuk memberikan ilustrasi pada</w:t>
      </w:r>
      <w:r>
        <w:t xml:space="preserve"> naskah. Yang dapat dikategorikan dalam gambar termasuk didalamnya foto,  diagram alir, alur kerja, peta, skema, sketsa, kurva dan grafik.</w:t>
      </w:r>
    </w:p>
    <w:p w:rsidR="00000000" w:rsidRDefault="003C4CA6">
      <w:pPr>
        <w:pStyle w:val="Heading3"/>
      </w:pPr>
      <w:bookmarkStart w:id="76" w:name="__RefHeading__1687_7924688613"/>
      <w:bookmarkEnd w:id="76"/>
      <w:r>
        <w:t>Ketentuan umum penyajian gambar</w:t>
      </w:r>
    </w:p>
    <w:p w:rsidR="00000000" w:rsidRDefault="003C4CA6">
      <w:pPr>
        <w:pStyle w:val="TEUnsoed-TextBodyspasi2"/>
      </w:pPr>
      <w:r>
        <w:t>Ketentuan umum penyajian gambar dapat dijabarkan sebagai berikut.</w:t>
      </w:r>
    </w:p>
    <w:p w:rsidR="00000000" w:rsidRDefault="003C4CA6">
      <w:pPr>
        <w:pStyle w:val="Heading4"/>
      </w:pPr>
      <w:r>
        <w:t>Penyajian dan penem</w:t>
      </w:r>
      <w:r>
        <w:t>patan gambar</w:t>
      </w:r>
    </w:p>
    <w:p w:rsidR="00000000" w:rsidRDefault="003C4CA6">
      <w:pPr>
        <w:pStyle w:val="TEUnsoed-TextBodyspasi2"/>
      </w:pPr>
      <w:r>
        <w:t>Gambar disajikan rata tengah pada halaman. Sebisa mungkin penggunaan gambar berwarna dihindari. Untuk kasus-kasus tertentu yang membutuhkan gambar berwarna, maka penggunaan gambar berwarna diijinkan. Contoh kasus penggunaan gambar berwarna sal</w:t>
      </w:r>
      <w:r>
        <w:t xml:space="preserve">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w:t>
      </w:r>
      <w:r>
        <w:t>kkan pada lampiran</w:t>
      </w:r>
      <w:r>
        <w:t xml:space="preserve">. Gambar diletakkan berdekatan dengan naskah yang merujuknya untuk pertama kali, maksimal berbeda satu halaman. </w:t>
      </w:r>
      <w:r>
        <w:t>Keterangan gambar harus diletakkan dalam tempat-tempat yang kosong dalam ruang gambar, dan tidak diijinkan untuk dituliskan pa</w:t>
      </w:r>
      <w:r>
        <w:t>da halaman yang berbeda.</w:t>
      </w:r>
    </w:p>
    <w:p w:rsidR="00000000" w:rsidRDefault="003C4CA6">
      <w:pPr>
        <w:pStyle w:val="Heading4"/>
      </w:pPr>
      <w:r>
        <w:rPr>
          <w:b w:val="0"/>
          <w:i/>
        </w:rPr>
        <w:t>Identitas gambar</w:t>
      </w:r>
    </w:p>
    <w:p w:rsidR="00000000" w:rsidRDefault="003C4CA6">
      <w:pPr>
        <w:pStyle w:val="TEUnsoed-TextBodyspasi2"/>
      </w:pPr>
      <w:r>
        <w:rPr>
          <w:rFonts w:eastAsia="Droid Sans Fallback"/>
          <w:color w:val="000000"/>
          <w:szCs w:val="27"/>
        </w:rPr>
        <w:t>I</w:t>
      </w:r>
      <w:r>
        <w:rPr>
          <w:rFonts w:eastAsia="Droid Sans Fallback"/>
          <w:color w:val="000000"/>
          <w:szCs w:val="27"/>
        </w:rPr>
        <w:t xml:space="preserve">dentitas </w:t>
      </w:r>
      <w:r>
        <w:rPr>
          <w:rFonts w:eastAsia="Droid Sans Fallback"/>
          <w:color w:val="000000"/>
          <w:szCs w:val="27"/>
        </w:rPr>
        <w:t>gambar terdiri atas nomor gambar dan judul gambar. Nomor gambar terdiri atas kata gambar diikuti dengan nomor bab dan nomor urut gambar. Nomor gambar ditulis dengan angka arab. Judul gambar ditulis setela</w:t>
      </w:r>
      <w:r>
        <w:rPr>
          <w:rFonts w:eastAsia="Droid Sans Fallback"/>
          <w:color w:val="000000"/>
          <w:szCs w:val="27"/>
        </w:rPr>
        <w:t xml:space="preserve">h nomor gambar. Judul gambar harus ditulis secara singkat, padat dan jelas. Judul gambar harus memberikan gambaran secara lengkap mengenai gambar yang </w:t>
      </w:r>
      <w:r>
        <w:rPr>
          <w:rFonts w:eastAsia="Droid Sans Fallback"/>
          <w:color w:val="000000"/>
          <w:szCs w:val="27"/>
        </w:rPr>
        <w:lastRenderedPageBreak/>
        <w:t xml:space="preserve">disajikan. </w:t>
      </w:r>
      <w:r>
        <w:rPr>
          <w:rFonts w:eastAsia="Droid Sans Fallback"/>
          <w:color w:val="000000"/>
          <w:szCs w:val="27"/>
        </w:rPr>
        <w:t>Judul gambar diakhiri dengan tanda titik. Identitas gambar diletakkan dibawah gambar. Jika ide</w:t>
      </w:r>
      <w:r>
        <w:rPr>
          <w:rFonts w:eastAsia="Droid Sans Fallback"/>
          <w:color w:val="000000"/>
          <w:szCs w:val="27"/>
        </w:rPr>
        <w:t xml:space="preserve">ntitas gambar tersusun dalam satu baris, maka identitas gambar ditulis dengan rata tengah </w:t>
      </w:r>
      <w:r>
        <w:rPr>
          <w:rFonts w:eastAsia="Droid Sans Fallback"/>
          <w:color w:val="000000"/>
          <w:szCs w:val="27"/>
        </w:rPr>
        <w:t xml:space="preserve">sebagaimana terlihat pada </w:t>
      </w:r>
      <w:r>
        <w:rPr>
          <w:rFonts w:eastAsia="Droid Sans Fallback"/>
          <w:color w:val="000000"/>
          <w:szCs w:val="27"/>
        </w:rPr>
        <w:t>Gambar 4.1</w:t>
      </w:r>
      <w:r>
        <w:rPr>
          <w:rFonts w:eastAsia="Droid Sans Fallback"/>
          <w:color w:val="000000"/>
          <w:szCs w:val="27"/>
        </w:rPr>
        <w:t xml:space="preserve">. Jika identitas gambar tersusun dalam lebih dari satu baris, maka identitas gambar ditulis rata kiri kanan </w:t>
      </w:r>
      <w:r>
        <w:rPr>
          <w:rFonts w:eastAsia="Droid Sans Fallback"/>
          <w:color w:val="000000"/>
          <w:szCs w:val="27"/>
        </w:rPr>
        <w:t>sebagaimana terlihat p</w:t>
      </w:r>
      <w:r>
        <w:rPr>
          <w:rFonts w:eastAsia="Droid Sans Fallback"/>
          <w:color w:val="000000"/>
          <w:szCs w:val="27"/>
        </w:rPr>
        <w:t xml:space="preserve">ada </w:t>
      </w:r>
      <w:r>
        <w:rPr>
          <w:rFonts w:eastAsia="Droid Sans Fallback"/>
          <w:color w:val="000000"/>
          <w:szCs w:val="27"/>
        </w:rPr>
        <w:t>Gambar 4.2</w:t>
      </w:r>
      <w:r>
        <w:rPr>
          <w:rFonts w:eastAsia="Droid Sans Fallback"/>
          <w:color w:val="000000"/>
          <w:szCs w:val="27"/>
        </w:rPr>
        <w:t>.</w:t>
      </w:r>
    </w:p>
    <w:p w:rsidR="00000000" w:rsidRDefault="003C4CA6">
      <w:pPr>
        <w:pStyle w:val="Heading4"/>
      </w:pPr>
      <w:r>
        <w:rPr>
          <w:i/>
        </w:rPr>
        <w:t>Gambar berasal dari sumber pustaka</w:t>
      </w:r>
    </w:p>
    <w:p w:rsidR="00000000" w:rsidRDefault="003C4CA6">
      <w:pPr>
        <w:pStyle w:val="TEUnsoed-TextBodyspasi2"/>
      </w:pPr>
      <w:r>
        <w:rPr>
          <w:rFonts w:eastAsia="Droid Sans Fallback"/>
          <w:color w:val="000000"/>
          <w:szCs w:val="27"/>
        </w:rPr>
        <w:t xml:space="preserve">Jika </w:t>
      </w:r>
      <w:r>
        <w:rPr>
          <w:rFonts w:eastAsia="Droid Sans Fallback"/>
          <w:color w:val="000000"/>
          <w:szCs w:val="27"/>
        </w:rPr>
        <w:t>gambar berasal dari sumber pustaka lain, maka sumber harus dituliskan setelah keterangan gambar.</w:t>
      </w:r>
    </w:p>
    <w:p w:rsidR="00000000" w:rsidRDefault="003C4CA6">
      <w:pPr>
        <w:pStyle w:val="Heading3"/>
      </w:pPr>
      <w:bookmarkStart w:id="77" w:name="__RefHeading__3052_1452406195"/>
      <w:bookmarkEnd w:id="77"/>
      <w:r>
        <w:t>Contoh penyajian gambar</w:t>
      </w:r>
    </w:p>
    <w:p w:rsidR="00000000" w:rsidRDefault="003C4CA6">
      <w:pPr>
        <w:pStyle w:val="TEUnsoed-TextBodyspasi2"/>
      </w:pPr>
      <w:r>
        <w:t>Gambar 4.1 dan Gambar 4.2 adalah contoh penyajian gambar dalam naskah. Gambar 4</w:t>
      </w:r>
      <w:r>
        <w:t xml:space="preserve">.1 Adalah contoh penyajian gambar dengan menggunakan </w:t>
      </w:r>
      <w:r>
        <w:rPr>
          <w:i/>
          <w:iCs/>
        </w:rPr>
        <w:t>caption</w:t>
      </w:r>
      <w:r>
        <w:t xml:space="preserve"> satu baris. </w:t>
      </w:r>
      <w:r>
        <w:rPr>
          <w:i/>
          <w:iCs/>
        </w:rPr>
        <w:t xml:space="preserve">Caption </w:t>
      </w:r>
      <w:r>
        <w:t xml:space="preserve">satu baris ditulis rata tengah. </w:t>
      </w:r>
      <w:r>
        <w:t xml:space="preserve">Sedangkan Gambar 4.2 adalah contoh penyajian gambar dengan menggunakan </w:t>
      </w:r>
      <w:r>
        <w:rPr>
          <w:i/>
          <w:iCs/>
        </w:rPr>
        <w:t>caption</w:t>
      </w:r>
      <w:r>
        <w:t xml:space="preserve"> dua baris. </w:t>
      </w:r>
      <w:r>
        <w:rPr>
          <w:i/>
          <w:iCs/>
        </w:rPr>
        <w:t>Caption</w:t>
      </w:r>
      <w:r>
        <w:t xml:space="preserve"> dua baris ditulis rata kiri dan kanan.</w:t>
      </w:r>
    </w:p>
    <w:p w:rsidR="00000000"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4.1</w:t>
                            </w:r>
                            <w:r w:rsidR="003C4CA6">
                              <w:fldChar w:fldCharType="end"/>
                            </w:r>
                            <w:r w:rsidR="003C4CA6">
                              <w:t xml:space="preserve"> Contoh penyajian gambar dengan caption satu baris.</w:t>
                            </w:r>
                          </w:p>
                        </w:txbxContent>
                      </wps:txbx>
                      <wps:bodyPr rot="0" vert="horz" wrap="square" lIns="0" tIns="0" rIns="0" bIns="0" anchor="t" anchorCtr="0" upright="1">
                        <a:noAutofit/>
                      </wps:bodyPr>
                    </wps:wsp>
                  </a:graphicData>
                </a:graphic>
              </wp:inline>
            </w:drawing>
          </mc:Choice>
          <mc:Fallback>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000000" w:rsidRDefault="00A87513">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4.1</w:t>
                      </w:r>
                      <w:r w:rsidR="003C4CA6">
                        <w:fldChar w:fldCharType="end"/>
                      </w:r>
                      <w:r w:rsidR="003C4CA6">
                        <w:t xml:space="preserve"> Contoh penyajian gambar dengan caption satu baris.</w:t>
                      </w:r>
                    </w:p>
                  </w:txbxContent>
                </v:textbox>
                <w10:anchorlock/>
              </v:shape>
            </w:pict>
          </mc:Fallback>
        </mc:AlternateContent>
      </w:r>
    </w:p>
    <w:p w:rsidR="00000000"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4.2</w:t>
                            </w:r>
                            <w:r w:rsidR="003C4CA6">
                              <w:fldChar w:fldCharType="end"/>
                            </w:r>
                            <w:r w:rsidR="003C4CA6">
                              <w:t xml:space="preserve"> Contoh penyajian gambar dengan captio</w:t>
                            </w:r>
                            <w:r w:rsidR="003C4CA6">
                              <w:t>n lebih dari satu baris sehingga caption dibuat rata kiri kanan.</w:t>
                            </w:r>
                          </w:p>
                        </w:txbxContent>
                      </wps:txbx>
                      <wps:bodyPr rot="0" vert="horz" wrap="square" lIns="0" tIns="0" rIns="0" bIns="0" anchor="t" anchorCtr="0" upright="1">
                        <a:noAutofit/>
                      </wps:bodyPr>
                    </wps:wsp>
                  </a:graphicData>
                </a:graphic>
              </wp:inline>
            </w:drawing>
          </mc:Choice>
          <mc:Fallback>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000000" w:rsidRDefault="00A87513">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4.2</w:t>
                      </w:r>
                      <w:r w:rsidR="003C4CA6">
                        <w:fldChar w:fldCharType="end"/>
                      </w:r>
                      <w:r w:rsidR="003C4CA6">
                        <w:t xml:space="preserve"> Contoh penyajian gambar dengan captio</w:t>
                      </w:r>
                      <w:r w:rsidR="003C4CA6">
                        <w:t>n lebih dari satu baris sehingga caption dibuat rata kiri kanan.</w:t>
                      </w:r>
                    </w:p>
                  </w:txbxContent>
                </v:textbox>
                <w10:anchorlock/>
              </v:shape>
            </w:pict>
          </mc:Fallback>
        </mc:AlternateContent>
      </w:r>
    </w:p>
    <w:p w:rsidR="00000000" w:rsidRDefault="003C4CA6">
      <w:pPr>
        <w:pStyle w:val="Heading3"/>
      </w:pPr>
      <w:bookmarkStart w:id="78" w:name="__RefHeading__1813_792468863"/>
      <w:bookmarkEnd w:id="78"/>
      <w:r>
        <w:t>Ketentuan merujuk gambar</w:t>
      </w:r>
    </w:p>
    <w:p w:rsidR="00000000" w:rsidRDefault="003C4CA6">
      <w:pPr>
        <w:pStyle w:val="TEUnsoed-TextBodyspasi2"/>
      </w:pPr>
      <w:r>
        <w:t>Untuk merujuk gambar cukup dituliskan nomor gambarnya saja. Adapun contoh cara merujuk gambar adalah dengan menyebutkan Gambar 4.1.</w:t>
      </w:r>
    </w:p>
    <w:p w:rsidR="00000000" w:rsidRDefault="003C4CA6">
      <w:pPr>
        <w:pStyle w:val="Heading2"/>
      </w:pPr>
      <w:bookmarkStart w:id="79" w:name="__RefHeading__12437_1261562691"/>
      <w:bookmarkEnd w:id="79"/>
      <w:r>
        <w:t>Tata Cara Penyajian Persamaan</w:t>
      </w:r>
    </w:p>
    <w:p w:rsidR="00000000" w:rsidRDefault="003C4CA6">
      <w:pPr>
        <w:pStyle w:val="TEUnsoed-TextBodyspasi2"/>
      </w:pPr>
      <w:r>
        <w:t>Persamaan merupakan salah satu cara penting dalam</w:t>
      </w:r>
      <w:r>
        <w:t xml:space="preserve"> menyampaikan ide. Pada dasarnya persamaan harus dituliskan berurutan dengan keterangan persamaan. Keterangan persamaan tidak boleh ditulis pada lembar yang berbeda dengan persamaan. Identitas persamaan adalah nomor urut persamaan yang memuat nomor bab ban</w:t>
      </w:r>
      <w:r>
        <w:t xml:space="preserve"> nomor urut persamaan. Identitas persamaan ditulis dengan angka arab dalam tanda kurung.</w:t>
      </w:r>
    </w:p>
    <w:p w:rsidR="00000000" w:rsidRDefault="003C4CA6">
      <w:pPr>
        <w:pStyle w:val="TEUnsoed-TextBodyspasi2"/>
      </w:pPr>
      <w:r>
        <w:t>Adapun contoh penulisan persamaan dapat dilihat dalam persamaan 4.1 dan persamaan 4.2. Dalam Libreoffice, untuk membuat persamaan dan identitas persamaan secara bersam</w:t>
      </w:r>
      <w:r>
        <w:t>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w:t>
      </w:r>
      <w:r>
        <w:t>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000000">
        <w:trPr>
          <w:tblHeader/>
        </w:trPr>
        <w:tc>
          <w:tcPr>
            <w:tcW w:w="7054" w:type="dxa"/>
            <w:shd w:val="clear" w:color="auto" w:fill="auto"/>
            <w:vAlign w:val="center"/>
          </w:tcPr>
          <w:p w:rsidR="00000000" w:rsidRDefault="003C4CA6">
            <w:pPr>
              <w:pStyle w:val="TableContents"/>
              <w:jc w:val="center"/>
            </w:pPr>
            <w:r>
              <w:object w:dxaOrig="847" w:dyaOrig="299">
                <v:shape id="_x0000_i1041" type="#_x0000_t75" style="width:42.7pt;height:15.05pt" o:ole="" filled="t">
                  <v:fill color2="black"/>
                  <v:imagedata r:id="rId120" o:title=""/>
                </v:shape>
                <o:OLEObject Type="Embed" ProgID="Equation.3" ShapeID="_x0000_i1041" DrawAspect="Content" ObjectID="_1582495846" r:id="rId121"/>
              </w:object>
            </w:r>
          </w:p>
        </w:tc>
        <w:tc>
          <w:tcPr>
            <w:tcW w:w="883" w:type="dxa"/>
            <w:shd w:val="clear" w:color="auto" w:fill="auto"/>
            <w:vAlign w:val="center"/>
          </w:tcPr>
          <w:p w:rsidR="00000000" w:rsidRDefault="003C4CA6">
            <w:pPr>
              <w:pStyle w:val="TableContents"/>
              <w:jc w:val="right"/>
            </w:pPr>
            <w:r>
              <w:t>(</w:t>
            </w:r>
            <w:r>
              <w:fldChar w:fldCharType="begin"/>
            </w:r>
            <w:r>
              <w:instrText xml:space="preserve"> SEQ "Te</w:instrText>
            </w:r>
            <w:r>
              <w:instrText xml:space="preserve">xt" \* ARABIC </w:instrText>
            </w:r>
            <w:r>
              <w:fldChar w:fldCharType="separate"/>
            </w:r>
            <w:r>
              <w:t>4.1</w:t>
            </w:r>
            <w:r>
              <w:fldChar w:fldCharType="end"/>
            </w:r>
            <w:r>
              <w:t>)</w:t>
            </w:r>
          </w:p>
        </w:tc>
      </w:tr>
      <w:tr w:rsidR="00000000">
        <w:tc>
          <w:tcPr>
            <w:tcW w:w="7054" w:type="dxa"/>
            <w:shd w:val="clear" w:color="auto" w:fill="auto"/>
            <w:vAlign w:val="center"/>
          </w:tcPr>
          <w:p w:rsidR="00000000" w:rsidRDefault="003C4CA6">
            <w:pPr>
              <w:pStyle w:val="Keteranganpersamaan"/>
            </w:pPr>
            <w:r>
              <w:t>dengan:</w:t>
            </w:r>
          </w:p>
          <w:p w:rsidR="00000000" w:rsidRDefault="003C4CA6">
            <w:pPr>
              <w:pStyle w:val="Keteranganpersamaan"/>
            </w:pPr>
            <w:r>
              <w:tab/>
            </w:r>
            <w:r>
              <w:object w:dxaOrig="283" w:dyaOrig="265">
                <v:shape id="_x0000_i1042" type="#_x0000_t75" style="width:14.25pt;height:13.4pt" o:ole="" filled="t">
                  <v:fill color2="black"/>
                  <v:imagedata r:id="rId122" o:title=""/>
                </v:shape>
                <o:OLEObject Type="Embed" ProgID="Equation.3" ShapeID="_x0000_i1042" DrawAspect="Content" ObjectID="_1582495847" r:id="rId123"/>
              </w:object>
            </w:r>
            <w:r>
              <w:tab/>
              <w:t>=</w:t>
            </w:r>
            <w:r>
              <w:tab/>
              <w:t>energi</w:t>
            </w:r>
          </w:p>
          <w:p w:rsidR="00000000" w:rsidRDefault="003C4CA6">
            <w:pPr>
              <w:pStyle w:val="Keteranganpersamaan"/>
            </w:pPr>
            <w:r>
              <w:tab/>
            </w:r>
            <w:r>
              <w:object w:dxaOrig="292" w:dyaOrig="265">
                <v:shape id="_x0000_i1043" type="#_x0000_t75" style="width:14.25pt;height:13.4pt" o:ole="" filled="t">
                  <v:fill color2="black"/>
                  <v:imagedata r:id="rId124" o:title=""/>
                </v:shape>
                <o:OLEObject Type="Embed" ProgID="Equation.3" ShapeID="_x0000_i1043" DrawAspect="Content" ObjectID="_1582495848" r:id="rId125"/>
              </w:object>
            </w:r>
            <w:r>
              <w:tab/>
              <w:t>=</w:t>
            </w:r>
            <w:r>
              <w:tab/>
              <w:t>massa</w:t>
            </w:r>
          </w:p>
          <w:p w:rsidR="00000000" w:rsidRDefault="003C4CA6">
            <w:pPr>
              <w:pStyle w:val="Keteranganpersamaan"/>
            </w:pPr>
            <w:r>
              <w:tab/>
            </w:r>
            <w:r>
              <w:object w:dxaOrig="234" w:dyaOrig="265">
                <v:shape id="_x0000_i1044" type="#_x0000_t75" style="width:11.7pt;height:13.4pt" o:ole="" filled="t">
                  <v:fill color2="black"/>
                  <v:imagedata r:id="rId126" o:title=""/>
                </v:shape>
                <o:OLEObject Type="Embed" ProgID="Equation.3" ShapeID="_x0000_i1044" DrawAspect="Content" ObjectID="_1582495849" r:id="rId127"/>
              </w:object>
            </w:r>
            <w:r>
              <w:tab/>
              <w:t>=</w:t>
            </w:r>
            <w:r>
              <w:tab/>
              <w:t>kecepatan cahaya</w:t>
            </w:r>
          </w:p>
        </w:tc>
        <w:tc>
          <w:tcPr>
            <w:tcW w:w="883" w:type="dxa"/>
            <w:shd w:val="clear" w:color="auto" w:fill="auto"/>
            <w:vAlign w:val="center"/>
          </w:tcPr>
          <w:p w:rsidR="00000000" w:rsidRDefault="003C4CA6">
            <w:pPr>
              <w:pStyle w:val="TableContents"/>
              <w:jc w:val="right"/>
            </w:pPr>
          </w:p>
        </w:tc>
      </w:tr>
      <w:tr w:rsidR="00000000">
        <w:trPr>
          <w:tblHeader/>
        </w:trPr>
        <w:tc>
          <w:tcPr>
            <w:tcW w:w="7054" w:type="dxa"/>
            <w:shd w:val="clear" w:color="auto" w:fill="auto"/>
            <w:vAlign w:val="center"/>
          </w:tcPr>
          <w:p w:rsidR="00000000" w:rsidRDefault="003C4CA6">
            <w:pPr>
              <w:pStyle w:val="TableContents"/>
              <w:jc w:val="center"/>
            </w:pPr>
            <w:r>
              <w:object w:dxaOrig="2157" w:dyaOrig="600">
                <v:shape id="_x0000_i1045" type="#_x0000_t75" style="width:108pt;height:30.15pt" o:ole="" filled="t">
                  <v:fill color2="black"/>
                  <v:imagedata r:id="rId128" o:title=""/>
                </v:shape>
                <o:OLEObject Type="Embed" ProgID="Equation.3" ShapeID="_x0000_i1045" DrawAspect="Content" ObjectID="_1582495850" r:id="rId129"/>
              </w:object>
            </w:r>
          </w:p>
        </w:tc>
        <w:tc>
          <w:tcPr>
            <w:tcW w:w="883" w:type="dxa"/>
            <w:shd w:val="clear" w:color="auto" w:fill="auto"/>
            <w:vAlign w:val="center"/>
          </w:tcPr>
          <w:p w:rsidR="00000000"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000000">
        <w:tc>
          <w:tcPr>
            <w:tcW w:w="7054" w:type="dxa"/>
            <w:shd w:val="clear" w:color="auto" w:fill="auto"/>
            <w:vAlign w:val="center"/>
          </w:tcPr>
          <w:p w:rsidR="00000000" w:rsidRDefault="003C4CA6">
            <w:pPr>
              <w:pStyle w:val="Keteranganpersamaan"/>
            </w:pPr>
            <w:r>
              <w:t>dengan:</w:t>
            </w:r>
          </w:p>
          <w:p w:rsidR="00000000" w:rsidRDefault="003C4CA6">
            <w:pPr>
              <w:pStyle w:val="Keteranganpersamaan"/>
            </w:pPr>
            <w:r>
              <w:tab/>
            </w:r>
            <w:r>
              <w:object w:dxaOrig="284" w:dyaOrig="137">
                <v:shape id="_x0000_i1046" type="#_x0000_t75" style="width:14.25pt;height:6.7pt" o:ole="" filled="t">
                  <v:fill color2="black"/>
                  <v:imagedata r:id="rId130" o:title=""/>
                </v:shape>
                <o:OLEObject Type="Embed" ProgID="Equation.3" ShapeID="_x0000_i1046" DrawAspect="Content" ObjectID="_1582495851" r:id="rId131"/>
              </w:object>
            </w:r>
            <w:r>
              <w:tab/>
              <w:t>=</w:t>
            </w:r>
            <w:r>
              <w:tab/>
              <w:t>kecepatan sudut</w:t>
            </w:r>
          </w:p>
          <w:p w:rsidR="00000000" w:rsidRDefault="003C4CA6">
            <w:pPr>
              <w:pStyle w:val="Keteranganpersamaan"/>
            </w:pPr>
            <w:r>
              <w:tab/>
            </w:r>
            <w:r>
              <w:object w:dxaOrig="198" w:dyaOrig="265">
                <v:shape id="_x0000_i1047" type="#_x0000_t75" style="width:10.05pt;height:13.4pt" o:ole="" filled="t">
                  <v:fill color2="black"/>
                  <v:imagedata r:id="rId132" o:title=""/>
                </v:shape>
                <o:OLEObject Type="Embed" ProgID="Equation.3" ShapeID="_x0000_i1047" DrawAspect="Content" ObjectID="_1582495852" r:id="rId133"/>
              </w:object>
            </w:r>
            <w:r>
              <w:tab/>
              <w:t>=</w:t>
            </w:r>
            <w:r>
              <w:tab/>
              <w:t>waktu</w:t>
            </w:r>
          </w:p>
        </w:tc>
        <w:tc>
          <w:tcPr>
            <w:tcW w:w="883" w:type="dxa"/>
            <w:shd w:val="clear" w:color="auto" w:fill="auto"/>
            <w:vAlign w:val="center"/>
          </w:tcPr>
          <w:p w:rsidR="00000000" w:rsidRDefault="003C4CA6">
            <w:pPr>
              <w:pStyle w:val="TableContents"/>
              <w:jc w:val="right"/>
            </w:pPr>
          </w:p>
        </w:tc>
      </w:tr>
    </w:tbl>
    <w:p w:rsidR="00000000" w:rsidRDefault="003C4CA6">
      <w:pPr>
        <w:pStyle w:val="TEUnsoed-TextBodyspasi2"/>
      </w:pPr>
      <w:r>
        <w:t xml:space="preserve"> </w:t>
      </w:r>
    </w:p>
    <w:p w:rsidR="00000000" w:rsidRDefault="003C4CA6">
      <w:pPr>
        <w:pStyle w:val="TEUnsoed-TextBodyspasi2"/>
      </w:pPr>
    </w:p>
    <w:p w:rsidR="00000000" w:rsidRDefault="003C4CA6">
      <w:pPr>
        <w:sectPr w:rsidR="00000000">
          <w:headerReference w:type="even" r:id="rId134"/>
          <w:headerReference w:type="default" r:id="rId135"/>
          <w:footerReference w:type="even" r:id="rId136"/>
          <w:footerReference w:type="default" r:id="rId137"/>
          <w:headerReference w:type="first" r:id="rId138"/>
          <w:footerReference w:type="first" r:id="rId139"/>
          <w:pgSz w:w="11906" w:h="16838"/>
          <w:pgMar w:top="2267" w:right="1701" w:bottom="1701" w:left="2268" w:header="1417" w:footer="720" w:gutter="0"/>
          <w:cols w:space="720"/>
          <w:titlePg/>
          <w:docGrid w:linePitch="312" w:charSpace="-6145"/>
        </w:sectPr>
      </w:pPr>
    </w:p>
    <w:p w:rsidR="00000000" w:rsidRDefault="003C4CA6">
      <w:pPr>
        <w:pStyle w:val="Heading1"/>
      </w:pPr>
      <w:bookmarkStart w:id="80" w:name="__RefHeading__74451_315167856"/>
      <w:bookmarkEnd w:id="80"/>
      <w:r>
        <w:lastRenderedPageBreak/>
        <w:br/>
        <w:t xml:space="preserve">TATA CARA KUTIPAN DAN PENULISAN </w:t>
      </w:r>
      <w:r>
        <w:t>DAFTAR PUSTAKA</w:t>
      </w:r>
    </w:p>
    <w:p w:rsidR="00000000"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w:t>
      </w:r>
      <w:r>
        <w:t>lat bantu lain seperti Mendeley (mendeley.com), Zotero (zotero.org), Jabref (jabref.org), Docear (docear.org), dan lain-lain.</w:t>
      </w:r>
    </w:p>
    <w:p w:rsidR="00000000" w:rsidRDefault="003C4CA6">
      <w:pPr>
        <w:pStyle w:val="TEUnsoed-TextBodyspasi2"/>
      </w:pPr>
      <w:r>
        <w:t>Secara umum, bagian ini masih dalam tahap pengembangan. Bagian ini direncanakan berisi aturan kutipan beserta cara menyisipkan kut</w:t>
      </w:r>
      <w:r>
        <w:t>ipan serta pembuatan daftar pustaka menggunakan piranti bawaan LibreOffice ataupun menggunakan alat bantu lainnya.</w:t>
      </w:r>
    </w:p>
    <w:p w:rsidR="00000000" w:rsidRDefault="003C4CA6">
      <w:pPr>
        <w:pStyle w:val="Heading2"/>
      </w:pPr>
      <w:bookmarkStart w:id="81" w:name="__RefHeading__1811_7924688641"/>
      <w:bookmarkEnd w:id="81"/>
      <w:r>
        <w:t>Panduan Kutipan Gaya IEEE</w:t>
      </w:r>
    </w:p>
    <w:p w:rsidR="00000000" w:rsidRDefault="003C4CA6">
      <w:pPr>
        <w:pStyle w:val="TEUnsoed-TextBodyspasi2"/>
      </w:pPr>
      <w:r>
        <w:t>Beberapa sumber berikut dapat dijadikan rujukan untuk penulisan kutipan dengan menggunakan gaya IEEE</w:t>
      </w:r>
    </w:p>
    <w:p w:rsidR="00000000" w:rsidRDefault="003C4CA6">
      <w:pPr>
        <w:pStyle w:val="TEUnsoed-TextBodyspasi2"/>
        <w:numPr>
          <w:ilvl w:val="0"/>
          <w:numId w:val="6"/>
        </w:numPr>
      </w:pPr>
      <w:r>
        <w:t>IEEE Editorial</w:t>
      </w:r>
      <w:r>
        <w:t xml:space="preserve"> Style Manual (http://www.ieee.org/documents/style_manual.pdf) </w:t>
      </w:r>
    </w:p>
    <w:p w:rsidR="00000000" w:rsidRDefault="003C4CA6">
      <w:pPr>
        <w:pStyle w:val="TEUnsoed-TextBodyspasi2"/>
        <w:numPr>
          <w:ilvl w:val="0"/>
          <w:numId w:val="6"/>
        </w:numPr>
      </w:pPr>
      <w:r>
        <w:t xml:space="preserve">Information for Autor (http://www.ieee.org/documents/auinfo07.pdf) </w:t>
      </w:r>
    </w:p>
    <w:p w:rsidR="00000000" w:rsidRDefault="003C4CA6">
      <w:pPr>
        <w:pStyle w:val="TEUnsoed-TextBodyspasi2"/>
        <w:numPr>
          <w:ilvl w:val="0"/>
          <w:numId w:val="6"/>
        </w:numPr>
      </w:pPr>
      <w:r>
        <w:t xml:space="preserve">IEEE citation style dari Zotero (http://www.zotero.org/styles/ieee) </w:t>
      </w:r>
    </w:p>
    <w:p w:rsidR="00000000" w:rsidRDefault="003C4CA6">
      <w:pPr>
        <w:pStyle w:val="TEUnsoed-TextBodyspasi2"/>
        <w:numPr>
          <w:ilvl w:val="0"/>
          <w:numId w:val="6"/>
        </w:numPr>
      </w:pPr>
      <w:r>
        <w:t>IEEE Citation Style Guide  (http://www.ijssst.info/info</w:t>
      </w:r>
      <w:r>
        <w:t xml:space="preserve">/IEEE-Citation-StyleGuide.pdf) </w:t>
      </w:r>
    </w:p>
    <w:p w:rsidR="00000000" w:rsidRDefault="003C4CA6">
      <w:pPr>
        <w:pStyle w:val="TEUnsoed-TextBodyspasi2"/>
        <w:numPr>
          <w:ilvl w:val="0"/>
          <w:numId w:val="6"/>
        </w:numPr>
      </w:pPr>
      <w:r>
        <w:t xml:space="preserve">http://www.ieee.org/conferences_events/conferences/publishing/style_references_manual.pdf  </w:t>
      </w:r>
    </w:p>
    <w:p w:rsidR="00000000" w:rsidRDefault="003C4CA6">
      <w:pPr>
        <w:pStyle w:val="TEUnsoed-TextBodyspasi2"/>
        <w:numPr>
          <w:ilvl w:val="0"/>
          <w:numId w:val="6"/>
        </w:numPr>
      </w:pPr>
      <w:r>
        <w:lastRenderedPageBreak/>
        <w:t xml:space="preserve">http://guides.lib.monash.edu/citing-referencing/ieee </w:t>
      </w:r>
    </w:p>
    <w:p w:rsidR="00000000" w:rsidRDefault="003C4CA6">
      <w:pPr>
        <w:pStyle w:val="TEUnsoed-TextBodyspasi2"/>
        <w:numPr>
          <w:ilvl w:val="0"/>
          <w:numId w:val="6"/>
        </w:numPr>
      </w:pPr>
      <w:r>
        <w:t xml:space="preserve">http://pitt.libguides.com/c.php?g=12108&amp;p=64736 </w:t>
      </w:r>
    </w:p>
    <w:p w:rsidR="00000000" w:rsidRDefault="003C4CA6">
      <w:pPr>
        <w:pStyle w:val="Heading2"/>
      </w:pPr>
      <w:bookmarkStart w:id="82" w:name="__RefHeading___Toc2753_1294106092"/>
      <w:bookmarkEnd w:id="82"/>
      <w:r>
        <w:t>Menyisipkan Kutipan Menggunak</w:t>
      </w:r>
      <w:r>
        <w:t xml:space="preserve">an Piranti Bawaan </w:t>
      </w:r>
      <w:r>
        <w:rPr>
          <w:i/>
          <w:iCs/>
        </w:rPr>
        <w:t>LibreOffice</w:t>
      </w:r>
    </w:p>
    <w:p w:rsidR="00000000"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000000" w:rsidRDefault="003C4CA6">
      <w:pPr>
        <w:pStyle w:val="Heading2"/>
      </w:pPr>
      <w:bookmarkStart w:id="83" w:name="__RefHeading___Toc3141_1294106092"/>
      <w:bookmarkEnd w:id="83"/>
      <w:r>
        <w:t>Menyisipkan Kutipan Men</w:t>
      </w:r>
      <w:r>
        <w:t>ggunakan Zotero</w:t>
      </w:r>
    </w:p>
    <w:p w:rsidR="00000000" w:rsidRDefault="003C4CA6">
      <w:pPr>
        <w:pStyle w:val="TEUnsoed-TextBodyspasi2"/>
      </w:pPr>
      <w:r>
        <w:t xml:space="preserve">Pada bagian ini akan disampaikan cara menyisipkan kutipan dengan menggunakan perangkat lunak Zotero. Perangkat lunak Zotero dapat diunduh langsung dari laman resminya www.zotero.org. Panduan penggunaan cepat Zotero dapat dilihat pada laman </w:t>
      </w:r>
      <w:r>
        <w:t>petunjuk memulai cepat Zotero [3].</w:t>
      </w:r>
    </w:p>
    <w:p w:rsidR="00000000" w:rsidRDefault="003C4CA6">
      <w:pPr>
        <w:pStyle w:val="TEUnsoed-TextBodyspasi2"/>
      </w:pPr>
      <w:r>
        <w:t>Perangkat lunak ini tersedia untuk sistem operasi Linux, Windows maupun Mac. Bagi beberapa distribusi linux perangkat lunak zotero dapat dipasang langsung dari repository perangkat lunak disto terkait. Pengguna dapat memi</w:t>
      </w:r>
      <w:r>
        <w:t xml:space="preserve">lih memasang Zotero untuk peramban Firefox, maupun Zotero </w:t>
      </w:r>
      <w:r>
        <w:rPr>
          <w:i/>
          <w:iCs/>
        </w:rPr>
        <w:t>standalone</w:t>
      </w:r>
      <w:r>
        <w:t>.</w:t>
      </w:r>
    </w:p>
    <w:p w:rsidR="00000000"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w:t>
      </w:r>
      <w:r>
        <w:t>Ekstensi ini d</w:t>
      </w:r>
      <w:r>
        <w:t xml:space="preserve">apat memudahkan pengguna menggunakan Zotero saat berselancar menggunakan peramban Firefox tanpa perlu meninggalkan peramban. </w:t>
      </w:r>
      <w:r>
        <w:t xml:space="preserve">Data pustaka yang telah dimasukkan dalam Zotero dapat disimpan baik di komputer lokal maupun di </w:t>
      </w:r>
      <w:r>
        <w:rPr>
          <w:i/>
          <w:iCs/>
        </w:rPr>
        <w:t>cloud storage</w:t>
      </w:r>
      <w:r>
        <w:t xml:space="preserve"> yang disediakan oleh </w:t>
      </w:r>
      <w:r>
        <w:t>Zotero.</w:t>
      </w:r>
    </w:p>
    <w:p w:rsidR="00000000" w:rsidRDefault="003C4CA6">
      <w:pPr>
        <w:pStyle w:val="Heading3"/>
      </w:pPr>
      <w:bookmarkStart w:id="84" w:name="__RefHeading___Toc3008_260627189"/>
      <w:bookmarkEnd w:id="84"/>
      <w:r>
        <w:lastRenderedPageBreak/>
        <w:t>Sekilas pengunaan Zotero</w:t>
      </w:r>
    </w:p>
    <w:p w:rsidR="00000000" w:rsidRDefault="003C4CA6">
      <w:pPr>
        <w:pStyle w:val="TEUnsoed-TextBodyspasi2"/>
      </w:pPr>
      <w:r>
        <w:t xml:space="preserve">Tampilan awal Zotero </w:t>
      </w:r>
      <w:r>
        <w:rPr>
          <w:i/>
          <w:iCs/>
        </w:rPr>
        <w:t>standalone</w:t>
      </w:r>
      <w:r>
        <w:t xml:space="preserve"> dapat dilihat pada </w:t>
      </w:r>
      <w:r>
        <w:t>Gambar 5.1</w:t>
      </w:r>
      <w:r>
        <w:t xml:space="preserve">. </w:t>
      </w:r>
      <w:r>
        <w:t xml:space="preserve">Sedangkan tampilan toolbar Zotero pada Libreoffice dapat dilihat pada </w:t>
      </w:r>
      <w:r>
        <w:t>Gambar 5.2</w:t>
      </w:r>
    </w:p>
    <w:p w:rsidR="00000000"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5.1</w:t>
                            </w:r>
                            <w:r w:rsidR="003C4CA6">
                              <w:fldChar w:fldCharType="end"/>
                            </w:r>
                            <w:r w:rsidR="003C4CA6">
                              <w:t xml:space="preserve"> Tampilan Zotero stand alone.</w:t>
                            </w:r>
                          </w:p>
                        </w:txbxContent>
                      </wps:txbx>
                      <wps:bodyPr rot="0" vert="horz" wrap="square" lIns="0" tIns="0" rIns="0" bIns="0" anchor="t" anchorCtr="0" upright="1">
                        <a:noAutofit/>
                      </wps:bodyPr>
                    </wps:wsp>
                  </a:graphicData>
                </a:graphic>
              </wp:inline>
            </w:drawing>
          </mc:Choice>
          <mc:Fallback>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000000" w:rsidRDefault="00A87513">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5.1</w:t>
                      </w:r>
                      <w:r w:rsidR="003C4CA6">
                        <w:fldChar w:fldCharType="end"/>
                      </w:r>
                      <w:r w:rsidR="003C4CA6">
                        <w:t xml:space="preserve"> Tampilan Zotero stand alone.</w:t>
                      </w:r>
                    </w:p>
                  </w:txbxContent>
                </v:textbox>
                <w10:anchorlock/>
              </v:shape>
            </w:pict>
          </mc:Fallback>
        </mc:AlternateContent>
      </w:r>
    </w:p>
    <w:p w:rsidR="00000000"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A87513">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5.2</w:t>
                            </w:r>
                            <w:r w:rsidR="003C4CA6">
                              <w:fldChar w:fldCharType="end"/>
                            </w:r>
                            <w:r w:rsidR="003C4CA6">
                              <w:t xml:space="preserve"> Tampilan toolbar Zotero pada Libreoffice.</w:t>
                            </w:r>
                          </w:p>
                        </w:txbxContent>
                      </wps:txbx>
                      <wps:bodyPr rot="0" vert="horz" wrap="square" lIns="0" tIns="0" rIns="0" bIns="0" anchor="t" anchorCtr="0" upright="1">
                        <a:noAutofit/>
                      </wps:bodyPr>
                    </wps:wsp>
                  </a:graphicData>
                </a:graphic>
              </wp:inline>
            </w:drawing>
          </mc:Choice>
          <mc:Fallback>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5.2</w:t>
                      </w:r>
                      <w:r w:rsidR="003C4CA6">
                        <w:fldChar w:fldCharType="end"/>
                      </w:r>
                      <w:r w:rsidR="003C4CA6">
                        <w:t xml:space="preserve"> Tampilan toolbar Zotero pada Libreoffice.</w:t>
                      </w:r>
                    </w:p>
                  </w:txbxContent>
                </v:textbox>
                <w10:anchorlock/>
              </v:shape>
            </w:pict>
          </mc:Fallback>
        </mc:AlternateContent>
      </w:r>
    </w:p>
    <w:p w:rsidR="00000000" w:rsidRDefault="003C4CA6">
      <w:pPr>
        <w:pStyle w:val="TEUnsoed-TextBodyspasi2"/>
      </w:pPr>
    </w:p>
    <w:p w:rsidR="00000000" w:rsidRDefault="003C4CA6">
      <w:pPr>
        <w:pStyle w:val="TEUnsoed-TextBodyspasi2"/>
      </w:pPr>
    </w:p>
    <w:p w:rsidR="00000000" w:rsidRDefault="003C4CA6">
      <w:pPr>
        <w:pStyle w:val="TEUnsoed-TextBodyspasi2"/>
      </w:pPr>
    </w:p>
    <w:p w:rsidR="00000000" w:rsidRDefault="003C4CA6">
      <w:pPr>
        <w:sectPr w:rsidR="00000000">
          <w:headerReference w:type="even" r:id="rId142"/>
          <w:headerReference w:type="default" r:id="rId143"/>
          <w:footerReference w:type="even" r:id="rId144"/>
          <w:footerReference w:type="default" r:id="rId145"/>
          <w:headerReference w:type="first" r:id="rId146"/>
          <w:footerReference w:type="first" r:id="rId147"/>
          <w:pgSz w:w="11906" w:h="16838"/>
          <w:pgMar w:top="2267" w:right="1701" w:bottom="1701" w:left="2268" w:header="1417" w:footer="720" w:gutter="0"/>
          <w:cols w:space="720"/>
          <w:titlePg/>
          <w:docGrid w:linePitch="312" w:charSpace="-6145"/>
        </w:sectPr>
      </w:pPr>
    </w:p>
    <w:p w:rsidR="00000000" w:rsidRDefault="003C4CA6">
      <w:pPr>
        <w:pStyle w:val="Heading1"/>
        <w:numPr>
          <w:ilvl w:val="0"/>
          <w:numId w:val="0"/>
        </w:numPr>
        <w:sectPr w:rsidR="00000000">
          <w:headerReference w:type="even" r:id="rId148"/>
          <w:headerReference w:type="default" r:id="rId149"/>
          <w:footerReference w:type="even" r:id="rId150"/>
          <w:footerReference w:type="default" r:id="rId151"/>
          <w:headerReference w:type="first" r:id="rId152"/>
          <w:footerReference w:type="first" r:id="rId153"/>
          <w:pgSz w:w="11906" w:h="16838"/>
          <w:pgMar w:top="2268" w:right="1701" w:bottom="1700" w:left="2268" w:header="720" w:footer="850" w:gutter="0"/>
          <w:cols w:space="720"/>
          <w:docGrid w:linePitch="312" w:charSpace="-6145"/>
        </w:sectPr>
      </w:pPr>
      <w:bookmarkStart w:id="85" w:name="__RefHeading__195_1696878657"/>
      <w:bookmarkEnd w:id="85"/>
      <w:r>
        <w:lastRenderedPageBreak/>
        <w:t>DAFTAR PUSTAKA</w:t>
      </w:r>
    </w:p>
    <w:p w:rsidR="00000000" w:rsidRDefault="003C4CA6">
      <w:pPr>
        <w:pStyle w:val="Bibliography1"/>
      </w:pPr>
      <w:r>
        <w:lastRenderedPageBreak/>
        <w:t>[1]</w:t>
      </w:r>
      <w:r>
        <w:tab/>
        <w:t>Badan Pengembangan dan Pembina</w:t>
      </w:r>
      <w:r>
        <w:t xml:space="preserve">an Bahasa, “Hasil Pencarian - KBBI Daring,” </w:t>
      </w:r>
      <w:r>
        <w:rPr>
          <w:i/>
        </w:rPr>
        <w:t>Kamus Besar Bahasa Indonesia Daring</w:t>
      </w:r>
      <w:r>
        <w:t>. Kementerian Pendidikan dan Kebudayaan Republik Indonesia, 2016.</w:t>
      </w:r>
    </w:p>
    <w:p w:rsidR="00000000" w:rsidRDefault="003C4CA6">
      <w:pPr>
        <w:pStyle w:val="Bibliography1"/>
      </w:pPr>
      <w:r>
        <w:t>[2]</w:t>
      </w:r>
      <w:r>
        <w:tab/>
        <w:t xml:space="preserve">LibreOffice Help user WikiSysop, “Creating a Bibliography,” </w:t>
      </w:r>
      <w:r>
        <w:rPr>
          <w:i/>
        </w:rPr>
        <w:t>Welcome to LibreOffice Help!</w:t>
      </w:r>
      <w:r>
        <w:t>, 20-Jun-2016. [Dar</w:t>
      </w:r>
      <w:r>
        <w:t>ing]. Tersedia pada: https://help.libreoffice.org/Writer/Creating_a_Bibliography. [Diakses: 05-Jan-2017].</w:t>
      </w:r>
    </w:p>
    <w:p w:rsidR="00000000" w:rsidRDefault="003C4CA6">
      <w:pPr>
        <w:pStyle w:val="Bibliography1"/>
        <w:sectPr w:rsidR="00000000">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000000" w:rsidRDefault="003C4CA6">
      <w:pPr>
        <w:pStyle w:val="BodyText"/>
      </w:pPr>
    </w:p>
    <w:p w:rsidR="00000000" w:rsidRDefault="003C4CA6">
      <w:pPr>
        <w:pStyle w:val="BodyText"/>
      </w:pPr>
    </w:p>
    <w:p w:rsidR="00000000" w:rsidRDefault="003C4CA6">
      <w:pPr>
        <w:sectPr w:rsidR="00000000">
          <w:type w:val="continuous"/>
          <w:pgSz w:w="11906" w:h="16838"/>
          <w:pgMar w:top="2267" w:right="1701" w:bottom="1701" w:left="2268" w:header="1417" w:footer="720" w:gutter="0"/>
          <w:cols w:space="720"/>
          <w:titlePg/>
          <w:docGrid w:linePitch="312" w:charSpace="-6145"/>
        </w:sectPr>
      </w:pPr>
    </w:p>
    <w:p w:rsidR="00000000" w:rsidRDefault="003C4CA6">
      <w:pPr>
        <w:pStyle w:val="Heading1"/>
        <w:numPr>
          <w:ilvl w:val="0"/>
          <w:numId w:val="0"/>
        </w:numPr>
      </w:pPr>
      <w:bookmarkStart w:id="86" w:name="__RefHeading__197_1696878657"/>
      <w:bookmarkEnd w:id="86"/>
      <w:r>
        <w:lastRenderedPageBreak/>
        <w:t>LAMPIRAN</w:t>
      </w:r>
    </w:p>
    <w:p w:rsidR="00000000" w:rsidRDefault="003C4CA6">
      <w:pPr>
        <w:pStyle w:val="HeadingLampiran"/>
      </w:pPr>
      <w:r>
        <w:t>Co</w:t>
      </w:r>
      <w:r>
        <w:t>ntoh Lampiran 1</w:t>
      </w:r>
    </w:p>
    <w:p w:rsidR="00000000" w:rsidRDefault="003C4CA6">
      <w:pPr>
        <w:pStyle w:val="BodyText"/>
      </w:pPr>
      <w:r>
        <w:t>Ini adalah isi dari lampiran 1</w:t>
      </w:r>
    </w:p>
    <w:p w:rsidR="00000000" w:rsidRDefault="003C4CA6">
      <w:pPr>
        <w:pStyle w:val="BodyText"/>
      </w:pPr>
    </w:p>
    <w:p w:rsidR="00000000" w:rsidRDefault="003C4CA6">
      <w:pPr>
        <w:pStyle w:val="HeadingLampiran"/>
        <w:pageBreakBefore/>
      </w:pPr>
      <w:r>
        <w:lastRenderedPageBreak/>
        <w:t>Contoh Lampiran 2</w:t>
      </w:r>
    </w:p>
    <w:p w:rsidR="00000000" w:rsidRDefault="003C4CA6">
      <w:pPr>
        <w:pStyle w:val="BodyText"/>
      </w:pPr>
      <w:r>
        <w:t>Ini adalah isi dari lampiran 2</w:t>
      </w:r>
    </w:p>
    <w:p w:rsidR="00000000" w:rsidRDefault="003C4CA6">
      <w:pPr>
        <w:pStyle w:val="BodyText"/>
      </w:pPr>
    </w:p>
    <w:p w:rsidR="00000000" w:rsidRDefault="003C4CA6">
      <w:pPr>
        <w:sectPr w:rsidR="00000000">
          <w:headerReference w:type="even" r:id="rId154"/>
          <w:headerReference w:type="default" r:id="rId155"/>
          <w:footerReference w:type="even" r:id="rId156"/>
          <w:footerReference w:type="default" r:id="rId157"/>
          <w:headerReference w:type="first" r:id="rId158"/>
          <w:footerReference w:type="first" r:id="rId159"/>
          <w:pgSz w:w="11906" w:h="16838"/>
          <w:pgMar w:top="2267" w:right="1701" w:bottom="1701" w:left="2268" w:header="1417" w:footer="720" w:gutter="0"/>
          <w:cols w:space="720"/>
          <w:titlePg/>
          <w:docGrid w:linePitch="312" w:charSpace="-6145"/>
        </w:sectPr>
      </w:pPr>
    </w:p>
    <w:p w:rsidR="00000000" w:rsidRDefault="003C4CA6">
      <w:pPr>
        <w:pStyle w:val="Heading1"/>
        <w:numPr>
          <w:ilvl w:val="0"/>
          <w:numId w:val="0"/>
        </w:numPr>
      </w:pPr>
      <w:bookmarkStart w:id="87" w:name="__RefHeading__4776_1774340359"/>
      <w:bookmarkEnd w:id="87"/>
      <w:r>
        <w:lastRenderedPageBreak/>
        <w:t>BIODATA  PENULIS</w:t>
      </w:r>
    </w:p>
    <w:p w:rsidR="00000000"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00000" w:rsidRDefault="003C4CA6">
                            <w:pPr>
                              <w:jc w:val="center"/>
                              <w:rPr>
                                <w:sz w:val="20"/>
                                <w:szCs w:val="20"/>
                              </w:rPr>
                            </w:pPr>
                            <w:r>
                              <w:rPr>
                                <w:sz w:val="20"/>
                                <w:szCs w:val="20"/>
                              </w:rPr>
                              <w:t>Pas p</w:t>
                            </w:r>
                            <w:r>
                              <w:rPr>
                                <w:sz w:val="20"/>
                                <w:szCs w:val="20"/>
                              </w:rPr>
                              <w:t>hoto ukuran</w:t>
                            </w:r>
                            <w:r>
                              <w:rPr>
                                <w:sz w:val="20"/>
                                <w:szCs w:val="20"/>
                              </w:rPr>
                            </w:r>
                            <w:r>
                              <w:rPr>
                                <w:sz w:val="20"/>
                                <w:szCs w:val="20"/>
                              </w:rPr>
                              <w:t>3 x 4 cm</w:t>
                            </w:r>
                          </w:p>
                          <w:p w:rsidR="00000000" w:rsidRDefault="003C4CA6">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000000" w:rsidRDefault="003C4CA6">
                      <w:pPr>
                        <w:jc w:val="center"/>
                        <w:rPr>
                          <w:sz w:val="20"/>
                          <w:szCs w:val="20"/>
                        </w:rPr>
                      </w:pPr>
                      <w:r>
                        <w:rPr>
                          <w:sz w:val="20"/>
                          <w:szCs w:val="20"/>
                        </w:rPr>
                        <w:t>Pas p</w:t>
                      </w:r>
                      <w:r>
                        <w:rPr>
                          <w:sz w:val="20"/>
                          <w:szCs w:val="20"/>
                        </w:rPr>
                        <w:t>hoto ukuran</w:t>
                      </w:r>
                      <w:r>
                        <w:rPr>
                          <w:sz w:val="20"/>
                          <w:szCs w:val="20"/>
                        </w:rPr>
                      </w:r>
                      <w:r>
                        <w:rPr>
                          <w:sz w:val="20"/>
                          <w:szCs w:val="20"/>
                        </w:rPr>
                        <w:t>3 x 4 cm</w:t>
                      </w:r>
                    </w:p>
                    <w:p w:rsidR="00000000" w:rsidRDefault="003C4CA6">
                      <w:pPr>
                        <w:jc w:val="center"/>
                        <w:rPr>
                          <w:sz w:val="20"/>
                          <w:szCs w:val="20"/>
                        </w:rPr>
                      </w:pPr>
                      <w:r>
                        <w:rPr>
                          <w:sz w:val="20"/>
                          <w:szCs w:val="20"/>
                        </w:rPr>
                        <w:t>berjas</w:t>
                      </w:r>
                    </w:p>
                  </w:txbxContent>
                </v:textbox>
                <w10:anchorlock/>
              </v:rect>
            </w:pict>
          </mc:Fallback>
        </mc:AlternateContent>
      </w:r>
    </w:p>
    <w:p w:rsidR="00000000" w:rsidRDefault="003C4CA6">
      <w:pPr>
        <w:pStyle w:val="TEUnsoed-BiodataPenulisspasi1"/>
      </w:pPr>
    </w:p>
    <w:p w:rsidR="00000000" w:rsidRDefault="003C4CA6">
      <w:pPr>
        <w:pStyle w:val="TEUnsoed-BiodataPenulisspasi1"/>
      </w:pPr>
      <w:r>
        <w:t>Biodata penulis berisi terkait dengan identitas penulis (nama, kontak email), riwayat akademis (pendidikan) penulis ditulis da</w:t>
      </w:r>
      <w:r>
        <w:t>ri yang paling , skill, serta prestasi penulis.</w:t>
      </w:r>
    </w:p>
    <w:p w:rsidR="00000000"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000000">
        <w:tc>
          <w:tcPr>
            <w:tcW w:w="2039" w:type="dxa"/>
            <w:shd w:val="clear" w:color="auto" w:fill="auto"/>
          </w:tcPr>
          <w:p w:rsidR="00000000" w:rsidRDefault="003C4CA6">
            <w:pPr>
              <w:pStyle w:val="TableContents"/>
              <w:jc w:val="both"/>
            </w:pPr>
            <w:r>
              <w:t>Nama</w:t>
            </w:r>
          </w:p>
        </w:tc>
        <w:tc>
          <w:tcPr>
            <w:tcW w:w="280" w:type="dxa"/>
            <w:shd w:val="clear" w:color="auto" w:fill="auto"/>
          </w:tcPr>
          <w:p w:rsidR="00000000" w:rsidRDefault="003C4CA6">
            <w:pPr>
              <w:pStyle w:val="TableContents"/>
              <w:jc w:val="both"/>
            </w:pPr>
            <w:r>
              <w:t>:</w:t>
            </w:r>
          </w:p>
        </w:tc>
        <w:tc>
          <w:tcPr>
            <w:tcW w:w="5618" w:type="dxa"/>
            <w:shd w:val="clear" w:color="auto" w:fill="auto"/>
          </w:tcPr>
          <w:p w:rsidR="00000000" w:rsidRDefault="003C4CA6">
            <w:pPr>
              <w:pStyle w:val="TableContents"/>
              <w:jc w:val="both"/>
            </w:pPr>
          </w:p>
        </w:tc>
      </w:tr>
      <w:tr w:rsidR="00000000">
        <w:tc>
          <w:tcPr>
            <w:tcW w:w="2039" w:type="dxa"/>
            <w:shd w:val="clear" w:color="auto" w:fill="auto"/>
          </w:tcPr>
          <w:p w:rsidR="00000000" w:rsidRDefault="003C4CA6">
            <w:pPr>
              <w:pStyle w:val="TableContents"/>
              <w:jc w:val="both"/>
            </w:pPr>
            <w:r>
              <w:t>NIM</w:t>
            </w:r>
          </w:p>
        </w:tc>
        <w:tc>
          <w:tcPr>
            <w:tcW w:w="280" w:type="dxa"/>
            <w:shd w:val="clear" w:color="auto" w:fill="auto"/>
          </w:tcPr>
          <w:p w:rsidR="00000000" w:rsidRDefault="003C4CA6">
            <w:pPr>
              <w:pStyle w:val="TableContents"/>
              <w:jc w:val="both"/>
            </w:pPr>
            <w:r>
              <w:t>:</w:t>
            </w:r>
          </w:p>
        </w:tc>
        <w:tc>
          <w:tcPr>
            <w:tcW w:w="5618" w:type="dxa"/>
            <w:shd w:val="clear" w:color="auto" w:fill="auto"/>
          </w:tcPr>
          <w:p w:rsidR="00000000" w:rsidRDefault="003C4CA6">
            <w:pPr>
              <w:pStyle w:val="TableContents"/>
              <w:jc w:val="both"/>
            </w:pPr>
          </w:p>
        </w:tc>
      </w:tr>
      <w:tr w:rsidR="00000000">
        <w:tc>
          <w:tcPr>
            <w:tcW w:w="2039" w:type="dxa"/>
            <w:shd w:val="clear" w:color="auto" w:fill="auto"/>
          </w:tcPr>
          <w:p w:rsidR="00000000" w:rsidRDefault="003C4CA6">
            <w:pPr>
              <w:pStyle w:val="TableContents"/>
              <w:jc w:val="both"/>
            </w:pPr>
            <w:r>
              <w:t>Tempat, tanggal lahir</w:t>
            </w:r>
          </w:p>
        </w:tc>
        <w:tc>
          <w:tcPr>
            <w:tcW w:w="280" w:type="dxa"/>
            <w:shd w:val="clear" w:color="auto" w:fill="auto"/>
          </w:tcPr>
          <w:p w:rsidR="00000000" w:rsidRDefault="003C4CA6">
            <w:pPr>
              <w:pStyle w:val="TableContents"/>
              <w:jc w:val="both"/>
            </w:pPr>
            <w:r>
              <w:t>:</w:t>
            </w:r>
          </w:p>
        </w:tc>
        <w:tc>
          <w:tcPr>
            <w:tcW w:w="5618" w:type="dxa"/>
            <w:shd w:val="clear" w:color="auto" w:fill="auto"/>
          </w:tcPr>
          <w:p w:rsidR="00000000" w:rsidRDefault="003C4CA6">
            <w:pPr>
              <w:pStyle w:val="TableContents"/>
              <w:jc w:val="both"/>
            </w:pPr>
          </w:p>
        </w:tc>
      </w:tr>
      <w:tr w:rsidR="00000000">
        <w:tc>
          <w:tcPr>
            <w:tcW w:w="2039" w:type="dxa"/>
            <w:shd w:val="clear" w:color="auto" w:fill="auto"/>
          </w:tcPr>
          <w:p w:rsidR="00000000" w:rsidRDefault="003C4CA6">
            <w:pPr>
              <w:pStyle w:val="TableContents"/>
              <w:jc w:val="both"/>
            </w:pPr>
            <w:r>
              <w:t>Alamat</w:t>
            </w:r>
          </w:p>
        </w:tc>
        <w:tc>
          <w:tcPr>
            <w:tcW w:w="280" w:type="dxa"/>
            <w:shd w:val="clear" w:color="auto" w:fill="auto"/>
          </w:tcPr>
          <w:p w:rsidR="00000000" w:rsidRDefault="003C4CA6">
            <w:pPr>
              <w:pStyle w:val="TableContents"/>
              <w:jc w:val="both"/>
            </w:pPr>
            <w:r>
              <w:t>:</w:t>
            </w:r>
          </w:p>
        </w:tc>
        <w:tc>
          <w:tcPr>
            <w:tcW w:w="5618" w:type="dxa"/>
            <w:shd w:val="clear" w:color="auto" w:fill="auto"/>
          </w:tcPr>
          <w:p w:rsidR="00000000" w:rsidRDefault="003C4CA6">
            <w:pPr>
              <w:pStyle w:val="TableContents"/>
              <w:jc w:val="both"/>
            </w:pPr>
          </w:p>
        </w:tc>
      </w:tr>
      <w:tr w:rsidR="00000000">
        <w:tc>
          <w:tcPr>
            <w:tcW w:w="2039" w:type="dxa"/>
            <w:shd w:val="clear" w:color="auto" w:fill="auto"/>
          </w:tcPr>
          <w:p w:rsidR="00000000" w:rsidRDefault="003C4CA6">
            <w:pPr>
              <w:pStyle w:val="TableContents"/>
              <w:jc w:val="both"/>
            </w:pPr>
            <w:r>
              <w:t>No. Telp.</w:t>
            </w:r>
          </w:p>
        </w:tc>
        <w:tc>
          <w:tcPr>
            <w:tcW w:w="280" w:type="dxa"/>
            <w:shd w:val="clear" w:color="auto" w:fill="auto"/>
          </w:tcPr>
          <w:p w:rsidR="00000000" w:rsidRDefault="003C4CA6">
            <w:pPr>
              <w:pStyle w:val="TableContents"/>
              <w:jc w:val="both"/>
            </w:pPr>
            <w:r>
              <w:t>:</w:t>
            </w:r>
          </w:p>
        </w:tc>
        <w:tc>
          <w:tcPr>
            <w:tcW w:w="5618" w:type="dxa"/>
            <w:shd w:val="clear" w:color="auto" w:fill="auto"/>
          </w:tcPr>
          <w:p w:rsidR="00000000" w:rsidRDefault="003C4CA6">
            <w:pPr>
              <w:pStyle w:val="TableContents"/>
              <w:jc w:val="both"/>
            </w:pPr>
          </w:p>
        </w:tc>
      </w:tr>
      <w:tr w:rsidR="00000000">
        <w:tc>
          <w:tcPr>
            <w:tcW w:w="2039" w:type="dxa"/>
            <w:shd w:val="clear" w:color="auto" w:fill="auto"/>
          </w:tcPr>
          <w:p w:rsidR="00000000" w:rsidRDefault="003C4CA6">
            <w:pPr>
              <w:pStyle w:val="TableContents"/>
              <w:jc w:val="both"/>
            </w:pPr>
            <w:r>
              <w:t>Alamat e-mail</w:t>
            </w:r>
          </w:p>
        </w:tc>
        <w:tc>
          <w:tcPr>
            <w:tcW w:w="280" w:type="dxa"/>
            <w:shd w:val="clear" w:color="auto" w:fill="auto"/>
          </w:tcPr>
          <w:p w:rsidR="00000000" w:rsidRDefault="003C4CA6">
            <w:pPr>
              <w:pStyle w:val="TableContents"/>
              <w:jc w:val="both"/>
            </w:pPr>
            <w:r>
              <w:t>:</w:t>
            </w:r>
          </w:p>
        </w:tc>
        <w:tc>
          <w:tcPr>
            <w:tcW w:w="5618" w:type="dxa"/>
            <w:shd w:val="clear" w:color="auto" w:fill="auto"/>
          </w:tcPr>
          <w:p w:rsidR="00000000" w:rsidRDefault="003C4CA6">
            <w:pPr>
              <w:pStyle w:val="TableContents"/>
              <w:jc w:val="both"/>
            </w:pPr>
          </w:p>
        </w:tc>
      </w:tr>
    </w:tbl>
    <w:p w:rsidR="00000000" w:rsidRDefault="003C4CA6">
      <w:pPr>
        <w:pStyle w:val="TEUnsoed-BiodataPenulisspasi1"/>
      </w:pPr>
    </w:p>
    <w:p w:rsidR="00000000"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000000">
        <w:trPr>
          <w:tblHeader/>
        </w:trPr>
        <w:tc>
          <w:tcPr>
            <w:tcW w:w="1919"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000000" w:rsidRDefault="003C4CA6">
            <w:pPr>
              <w:pStyle w:val="TableContents"/>
              <w:jc w:val="center"/>
            </w:pPr>
            <w:r>
              <w:rPr>
                <w:b/>
                <w:bCs/>
              </w:rPr>
              <w:t>Institusi</w:t>
            </w:r>
          </w:p>
        </w:tc>
      </w:tr>
      <w:tr w:rsidR="00000000">
        <w:tc>
          <w:tcPr>
            <w:tcW w:w="1919" w:type="dxa"/>
            <w:tcBorders>
              <w:left w:val="none" w:sz="1" w:space="0" w:color="000000"/>
              <w:bottom w:val="none" w:sz="1" w:space="0" w:color="000000"/>
            </w:tcBorders>
            <w:shd w:val="clear" w:color="auto" w:fill="auto"/>
          </w:tcPr>
          <w:p w:rsidR="00000000" w:rsidRDefault="003C4CA6">
            <w:pPr>
              <w:pStyle w:val="TableContents"/>
            </w:pPr>
            <w:r>
              <w:t>2012 – 2016</w:t>
            </w:r>
          </w:p>
        </w:tc>
        <w:tc>
          <w:tcPr>
            <w:tcW w:w="1360" w:type="dxa"/>
            <w:tcBorders>
              <w:left w:val="none" w:sz="1" w:space="0" w:color="000000"/>
              <w:bottom w:val="none" w:sz="1" w:space="0" w:color="000000"/>
            </w:tcBorders>
            <w:shd w:val="clear" w:color="auto" w:fill="auto"/>
          </w:tcPr>
          <w:p w:rsidR="00000000"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000000" w:rsidRDefault="003C4CA6">
            <w:pPr>
              <w:pStyle w:val="TableContents"/>
            </w:pPr>
            <w:r>
              <w:t>Teknik Elektro Universitas Jenderal</w:t>
            </w:r>
            <w:r>
              <w:t xml:space="preserve"> Soedirman</w:t>
            </w:r>
          </w:p>
        </w:tc>
      </w:tr>
      <w:tr w:rsidR="00000000">
        <w:tc>
          <w:tcPr>
            <w:tcW w:w="1919" w:type="dxa"/>
            <w:tcBorders>
              <w:left w:val="none" w:sz="1" w:space="0" w:color="000000"/>
              <w:bottom w:val="none" w:sz="1" w:space="0" w:color="000000"/>
            </w:tcBorders>
            <w:shd w:val="clear" w:color="auto" w:fill="auto"/>
          </w:tcPr>
          <w:p w:rsidR="00000000" w:rsidRDefault="003C4CA6">
            <w:pPr>
              <w:pStyle w:val="TableContents"/>
            </w:pPr>
            <w:r>
              <w:t>2009 – 2012</w:t>
            </w:r>
          </w:p>
        </w:tc>
        <w:tc>
          <w:tcPr>
            <w:tcW w:w="1360" w:type="dxa"/>
            <w:tcBorders>
              <w:left w:val="none" w:sz="1" w:space="0" w:color="000000"/>
              <w:bottom w:val="none" w:sz="1" w:space="0" w:color="000000"/>
            </w:tcBorders>
            <w:shd w:val="clear" w:color="auto" w:fill="auto"/>
          </w:tcPr>
          <w:p w:rsidR="00000000"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000000" w:rsidRDefault="003C4CA6">
            <w:pPr>
              <w:pStyle w:val="TableContents"/>
            </w:pPr>
            <w:r>
              <w:t>SMAN xx Purwokerto</w:t>
            </w:r>
          </w:p>
        </w:tc>
      </w:tr>
      <w:tr w:rsidR="00000000">
        <w:tc>
          <w:tcPr>
            <w:tcW w:w="1919" w:type="dxa"/>
            <w:tcBorders>
              <w:left w:val="none" w:sz="1" w:space="0" w:color="000000"/>
              <w:bottom w:val="none" w:sz="1" w:space="0" w:color="000000"/>
            </w:tcBorders>
            <w:shd w:val="clear" w:color="auto" w:fill="auto"/>
          </w:tcPr>
          <w:p w:rsidR="00000000" w:rsidRDefault="003C4CA6">
            <w:pPr>
              <w:pStyle w:val="TableContents"/>
            </w:pPr>
            <w:r>
              <w:t>2006 – 2009</w:t>
            </w:r>
          </w:p>
        </w:tc>
        <w:tc>
          <w:tcPr>
            <w:tcW w:w="1360" w:type="dxa"/>
            <w:tcBorders>
              <w:left w:val="none" w:sz="1" w:space="0" w:color="000000"/>
              <w:bottom w:val="none" w:sz="1" w:space="0" w:color="000000"/>
            </w:tcBorders>
            <w:shd w:val="clear" w:color="auto" w:fill="auto"/>
          </w:tcPr>
          <w:p w:rsidR="00000000"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000000" w:rsidRDefault="003C4CA6">
            <w:pPr>
              <w:pStyle w:val="TableContents"/>
            </w:pPr>
            <w:r>
              <w:t>SMPN xx Sokaraja</w:t>
            </w:r>
          </w:p>
        </w:tc>
      </w:tr>
    </w:tbl>
    <w:p w:rsidR="00000000" w:rsidRDefault="003C4CA6">
      <w:pPr>
        <w:pStyle w:val="TEUnsoed-BiodataPenulisspasi1"/>
      </w:pPr>
    </w:p>
    <w:p w:rsidR="00000000"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000000">
        <w:trPr>
          <w:tblHeader/>
        </w:trPr>
        <w:tc>
          <w:tcPr>
            <w:tcW w:w="739"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000000" w:rsidRDefault="003C4CA6">
            <w:pPr>
              <w:pStyle w:val="TableContents"/>
              <w:jc w:val="center"/>
            </w:pPr>
            <w:r>
              <w:rPr>
                <w:b/>
                <w:bCs/>
              </w:rPr>
              <w:t>Kota</w:t>
            </w:r>
          </w:p>
        </w:tc>
      </w:tr>
      <w:tr w:rsidR="00000000">
        <w:tc>
          <w:tcPr>
            <w:tcW w:w="739" w:type="dxa"/>
            <w:tcBorders>
              <w:left w:val="none" w:sz="1" w:space="0" w:color="000000"/>
              <w:bottom w:val="none" w:sz="1" w:space="0" w:color="000000"/>
            </w:tcBorders>
            <w:shd w:val="clear" w:color="auto" w:fill="auto"/>
          </w:tcPr>
          <w:p w:rsidR="00000000"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000000"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000000"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000000" w:rsidRDefault="003C4CA6">
            <w:pPr>
              <w:pStyle w:val="TableContents"/>
              <w:jc w:val="both"/>
            </w:pPr>
            <w:r>
              <w:t>Purwokerto</w:t>
            </w:r>
          </w:p>
        </w:tc>
      </w:tr>
      <w:tr w:rsidR="00000000">
        <w:tc>
          <w:tcPr>
            <w:tcW w:w="739" w:type="dxa"/>
            <w:tcBorders>
              <w:left w:val="none" w:sz="1" w:space="0" w:color="000000"/>
              <w:bottom w:val="none" w:sz="1" w:space="0" w:color="000000"/>
            </w:tcBorders>
            <w:shd w:val="clear" w:color="auto" w:fill="auto"/>
          </w:tcPr>
          <w:p w:rsidR="00000000"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000000" w:rsidRDefault="003C4CA6">
            <w:pPr>
              <w:pStyle w:val="TableContents"/>
              <w:jc w:val="both"/>
            </w:pPr>
            <w:r>
              <w:t>Kemanan Jaringan Mikro</w:t>
            </w:r>
            <w:r>
              <w:t>tik Tingkat Mahir</w:t>
            </w:r>
          </w:p>
        </w:tc>
        <w:tc>
          <w:tcPr>
            <w:tcW w:w="2480" w:type="dxa"/>
            <w:tcBorders>
              <w:left w:val="none" w:sz="1" w:space="0" w:color="000000"/>
              <w:bottom w:val="none" w:sz="1" w:space="0" w:color="000000"/>
            </w:tcBorders>
            <w:shd w:val="clear" w:color="auto" w:fill="auto"/>
          </w:tcPr>
          <w:p w:rsidR="00000000"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000000" w:rsidRDefault="003C4CA6">
            <w:pPr>
              <w:pStyle w:val="TableContents"/>
              <w:jc w:val="both"/>
            </w:pPr>
            <w:r>
              <w:t>Jakarta</w:t>
            </w:r>
          </w:p>
        </w:tc>
      </w:tr>
    </w:tbl>
    <w:p w:rsidR="00000000" w:rsidRDefault="003C4CA6">
      <w:pPr>
        <w:pStyle w:val="TEUnsoed-BiodataPenulisspasi1"/>
      </w:pPr>
    </w:p>
    <w:p w:rsidR="00000000"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000000">
        <w:trPr>
          <w:tblHeader/>
        </w:trPr>
        <w:tc>
          <w:tcPr>
            <w:tcW w:w="1919"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000000"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000000" w:rsidRDefault="003C4CA6">
            <w:pPr>
              <w:pStyle w:val="TableContents"/>
              <w:jc w:val="center"/>
            </w:pPr>
            <w:r>
              <w:rPr>
                <w:b/>
                <w:bCs/>
              </w:rPr>
              <w:t>Prestasi</w:t>
            </w:r>
          </w:p>
        </w:tc>
      </w:tr>
      <w:tr w:rsidR="00000000">
        <w:tc>
          <w:tcPr>
            <w:tcW w:w="1919" w:type="dxa"/>
            <w:tcBorders>
              <w:left w:val="none" w:sz="1" w:space="0" w:color="000000"/>
              <w:bottom w:val="none" w:sz="1" w:space="0" w:color="000000"/>
            </w:tcBorders>
            <w:shd w:val="clear" w:color="auto" w:fill="auto"/>
          </w:tcPr>
          <w:p w:rsidR="00000000" w:rsidRDefault="003C4CA6">
            <w:pPr>
              <w:pStyle w:val="TableContents"/>
            </w:pPr>
            <w:r>
              <w:t>2014</w:t>
            </w:r>
          </w:p>
        </w:tc>
        <w:tc>
          <w:tcPr>
            <w:tcW w:w="1360" w:type="dxa"/>
            <w:tcBorders>
              <w:left w:val="none" w:sz="1" w:space="0" w:color="000000"/>
              <w:bottom w:val="none" w:sz="1" w:space="0" w:color="000000"/>
            </w:tcBorders>
            <w:shd w:val="clear" w:color="auto" w:fill="auto"/>
          </w:tcPr>
          <w:p w:rsidR="00000000"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000000" w:rsidRDefault="003C4CA6">
            <w:pPr>
              <w:pStyle w:val="TableContents"/>
            </w:pPr>
            <w:r>
              <w:t>Juara 1 lomba penulisan karya ilmiah, Yogyakarta</w:t>
            </w:r>
          </w:p>
        </w:tc>
      </w:tr>
      <w:tr w:rsidR="00000000">
        <w:tc>
          <w:tcPr>
            <w:tcW w:w="1919" w:type="dxa"/>
            <w:tcBorders>
              <w:left w:val="none" w:sz="1" w:space="0" w:color="000000"/>
              <w:bottom w:val="none" w:sz="1" w:space="0" w:color="000000"/>
            </w:tcBorders>
            <w:shd w:val="clear" w:color="auto" w:fill="auto"/>
          </w:tcPr>
          <w:p w:rsidR="00000000" w:rsidRDefault="003C4CA6">
            <w:pPr>
              <w:pStyle w:val="TableContents"/>
            </w:pPr>
            <w:r>
              <w:t>2013</w:t>
            </w:r>
          </w:p>
        </w:tc>
        <w:tc>
          <w:tcPr>
            <w:tcW w:w="1360" w:type="dxa"/>
            <w:tcBorders>
              <w:left w:val="none" w:sz="1" w:space="0" w:color="000000"/>
              <w:bottom w:val="none" w:sz="1" w:space="0" w:color="000000"/>
            </w:tcBorders>
            <w:shd w:val="clear" w:color="auto" w:fill="auto"/>
          </w:tcPr>
          <w:p w:rsidR="00000000"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000000" w:rsidRDefault="003C4CA6">
            <w:pPr>
              <w:pStyle w:val="TableContents"/>
            </w:pPr>
            <w:r>
              <w:t>Medali emas olimpiade sains internasional, Dakka, India</w:t>
            </w:r>
          </w:p>
        </w:tc>
      </w:tr>
    </w:tbl>
    <w:p w:rsidR="00000000" w:rsidRDefault="003C4CA6"/>
    <w:p w:rsidR="00000000" w:rsidRDefault="003C4CA6">
      <w:r>
        <w:t>E. Keahlian (tuliskan secara diskri</w:t>
      </w:r>
      <w:r>
        <w:t>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w:t>
      </w:r>
      <w:r>
        <w:t>sisten praktikum Algoritma dan Struktur Data, Jaringan Komputer, dan Dasar Pemrograman.</w:t>
      </w:r>
    </w:p>
    <w:sectPr w:rsidR="003C4CA6">
      <w:headerReference w:type="even" r:id="rId160"/>
      <w:headerReference w:type="default" r:id="rId161"/>
      <w:footerReference w:type="even" r:id="rId162"/>
      <w:footerReference w:type="default" r:id="rId163"/>
      <w:headerReference w:type="first" r:id="rId164"/>
      <w:footerReference w:type="first" r:id="rId165"/>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CA6" w:rsidRDefault="003C4CA6">
      <w:r>
        <w:separator/>
      </w:r>
    </w:p>
  </w:endnote>
  <w:endnote w:type="continuationSeparator" w:id="0">
    <w:p w:rsidR="003C4CA6" w:rsidRDefault="003C4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instrText xml:space="preserve">\* roman </w:instrText>
    </w:r>
    <w:r>
      <w:fldChar w:fldCharType="separate"/>
    </w:r>
    <w:r w:rsidR="007A6241">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xi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xiii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xiv</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xv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7</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18</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27</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33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36</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37</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w:instrText>
    </w:r>
    <w:r>
      <w:fldChar w:fldCharType="separate"/>
    </w:r>
    <w:r w:rsidR="007A6241">
      <w:rPr>
        <w:noProof/>
      </w:rPr>
      <w:t>39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Footer"/>
      <w:jc w:val="center"/>
    </w:pPr>
    <w:r>
      <w:fldChar w:fldCharType="begin"/>
    </w:r>
    <w:r>
      <w:instrText xml:space="preserve"> PAGE \* roman </w:instrText>
    </w:r>
    <w:r>
      <w:fldChar w:fldCharType="separate"/>
    </w:r>
    <w:r w:rsidR="007A6241">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CA6" w:rsidRDefault="003C4CA6">
      <w:r>
        <w:separator/>
      </w:r>
    </w:p>
  </w:footnote>
  <w:footnote w:type="continuationSeparator" w:id="0">
    <w:p w:rsidR="003C4CA6" w:rsidRDefault="003C4CA6">
      <w:r>
        <w:continuationSeparator/>
      </w:r>
    </w:p>
  </w:footnote>
  <w:footnote w:id="1">
    <w:p w:rsidR="00000000" w:rsidRDefault="003C4CA6">
      <w:pPr>
        <w:pStyle w:val="FootnoteText"/>
      </w:pPr>
      <w:r>
        <w:rPr>
          <w:rStyle w:val="FootnoteCharacters"/>
        </w:rPr>
        <w:footnoteRef/>
      </w:r>
      <w:r>
        <w:tab/>
        <w:t>Hapus salah satu dan selanjutnya hapus nomor footnote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17</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26</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32</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35</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38</w:t>
    </w:r>
    <w: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pPr>
      <w:pStyle w:val="Header"/>
      <w:jc w:val="right"/>
    </w:pPr>
    <w:r>
      <w:fldChar w:fldCharType="begin"/>
    </w:r>
    <w:r>
      <w:instrText xml:space="preserve"> PAGE </w:instrText>
    </w:r>
    <w:r>
      <w:fldChar w:fldCharType="separate"/>
    </w:r>
    <w:r w:rsidR="007A6241">
      <w:rPr>
        <w:noProof/>
      </w:rPr>
      <w:t>40</w:t>
    </w:r>
    <w: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3C4CA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3C4CA6"/>
    <w:rsid w:val="007A6241"/>
    <w:rsid w:val="00A8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numPr>
        <w:numId w:val="1"/>
      </w:numPr>
      <w:spacing w:before="238" w:after="357"/>
      <w:jc w:val="center"/>
      <w:outlineLvl w:val="0"/>
    </w:pPr>
    <w:rPr>
      <w:b/>
      <w:kern w:val="0"/>
      <w:szCs w:val="36"/>
    </w:rPr>
  </w:style>
  <w:style w:type="paragraph" w:styleId="Heading2">
    <w:name w:val="heading 2"/>
    <w:basedOn w:val="Heading"/>
    <w:next w:val="TEUnsoed-TextBodyspasi2"/>
    <w:qFormat/>
    <w:pPr>
      <w:numPr>
        <w:ilvl w:val="1"/>
        <w:numId w:val="1"/>
      </w:numPr>
      <w:spacing w:before="198" w:after="119"/>
      <w:outlineLvl w:val="1"/>
    </w:pPr>
    <w:rPr>
      <w:b/>
      <w:szCs w:val="32"/>
    </w:rPr>
  </w:style>
  <w:style w:type="paragraph" w:styleId="Heading3">
    <w:name w:val="heading 3"/>
    <w:basedOn w:val="Heading"/>
    <w:next w:val="TEUnsoed-TextBodyspasi2"/>
    <w:qFormat/>
    <w:pPr>
      <w:numPr>
        <w:ilvl w:val="2"/>
        <w:numId w:val="1"/>
      </w:numPr>
      <w:spacing w:before="113" w:after="119"/>
      <w:outlineLvl w:val="2"/>
    </w:pPr>
    <w:rPr>
      <w:b/>
      <w:color w:val="000000"/>
    </w:rPr>
  </w:style>
  <w:style w:type="paragraph" w:styleId="Heading4">
    <w:name w:val="heading 4"/>
    <w:basedOn w:val="Heading"/>
    <w:next w:val="TEUnsoed-TextBodyspasi2"/>
    <w:qFormat/>
    <w:pPr>
      <w:numPr>
        <w:ilvl w:val="3"/>
        <w:numId w:val="1"/>
      </w:numPr>
      <w:spacing w:before="120"/>
      <w:outlineLvl w:val="3"/>
    </w:pPr>
    <w:rPr>
      <w:b/>
      <w:iCs/>
      <w:color w:val="000000"/>
      <w:szCs w:val="27"/>
    </w:rPr>
  </w:style>
  <w:style w:type="paragraph" w:styleId="Heading5">
    <w:name w:val="heading 5"/>
    <w:basedOn w:val="Heading"/>
    <w:next w:val="TEUnsoed-Title"/>
    <w:qFormat/>
    <w:pPr>
      <w:numPr>
        <w:ilvl w:val="4"/>
        <w:numId w:val="1"/>
      </w:numPr>
      <w:spacing w:before="120" w:after="60"/>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numPr>
        <w:numId w:val="0"/>
      </w:numPr>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numPr>
        <w:numId w:val="2"/>
      </w:numPr>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numPr>
        <w:numId w:val="1"/>
      </w:numPr>
      <w:spacing w:before="238" w:after="357"/>
      <w:jc w:val="center"/>
      <w:outlineLvl w:val="0"/>
    </w:pPr>
    <w:rPr>
      <w:b/>
      <w:kern w:val="0"/>
      <w:szCs w:val="36"/>
    </w:rPr>
  </w:style>
  <w:style w:type="paragraph" w:styleId="Heading2">
    <w:name w:val="heading 2"/>
    <w:basedOn w:val="Heading"/>
    <w:next w:val="TEUnsoed-TextBodyspasi2"/>
    <w:qFormat/>
    <w:pPr>
      <w:numPr>
        <w:ilvl w:val="1"/>
        <w:numId w:val="1"/>
      </w:numPr>
      <w:spacing w:before="198" w:after="119"/>
      <w:outlineLvl w:val="1"/>
    </w:pPr>
    <w:rPr>
      <w:b/>
      <w:szCs w:val="32"/>
    </w:rPr>
  </w:style>
  <w:style w:type="paragraph" w:styleId="Heading3">
    <w:name w:val="heading 3"/>
    <w:basedOn w:val="Heading"/>
    <w:next w:val="TEUnsoed-TextBodyspasi2"/>
    <w:qFormat/>
    <w:pPr>
      <w:numPr>
        <w:ilvl w:val="2"/>
        <w:numId w:val="1"/>
      </w:numPr>
      <w:spacing w:before="113" w:after="119"/>
      <w:outlineLvl w:val="2"/>
    </w:pPr>
    <w:rPr>
      <w:b/>
      <w:color w:val="000000"/>
    </w:rPr>
  </w:style>
  <w:style w:type="paragraph" w:styleId="Heading4">
    <w:name w:val="heading 4"/>
    <w:basedOn w:val="Heading"/>
    <w:next w:val="TEUnsoed-TextBodyspasi2"/>
    <w:qFormat/>
    <w:pPr>
      <w:numPr>
        <w:ilvl w:val="3"/>
        <w:numId w:val="1"/>
      </w:numPr>
      <w:spacing w:before="120"/>
      <w:outlineLvl w:val="3"/>
    </w:pPr>
    <w:rPr>
      <w:b/>
      <w:iCs/>
      <w:color w:val="000000"/>
      <w:szCs w:val="27"/>
    </w:rPr>
  </w:style>
  <w:style w:type="paragraph" w:styleId="Heading5">
    <w:name w:val="heading 5"/>
    <w:basedOn w:val="Heading"/>
    <w:next w:val="TEUnsoed-Title"/>
    <w:qFormat/>
    <w:pPr>
      <w:numPr>
        <w:ilvl w:val="4"/>
        <w:numId w:val="1"/>
      </w:numPr>
      <w:spacing w:before="120" w:after="60"/>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numPr>
        <w:numId w:val="0"/>
      </w:numPr>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numPr>
        <w:numId w:val="2"/>
      </w:numPr>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7.xml"/><Relationship Id="rId117" Type="http://schemas.openxmlformats.org/officeDocument/2006/relationships/image" Target="media/image25.emf"/><Relationship Id="rId21" Type="http://schemas.openxmlformats.org/officeDocument/2006/relationships/footer" Target="footer12.xml"/><Relationship Id="rId42" Type="http://schemas.openxmlformats.org/officeDocument/2006/relationships/header" Target="header8.xml"/><Relationship Id="rId47" Type="http://schemas.openxmlformats.org/officeDocument/2006/relationships/footer" Target="footer28.xml"/><Relationship Id="rId63" Type="http://schemas.openxmlformats.org/officeDocument/2006/relationships/oleObject" Target="embeddings/oleObject4.bin"/><Relationship Id="rId68" Type="http://schemas.openxmlformats.org/officeDocument/2006/relationships/image" Target="media/image9.emf"/><Relationship Id="rId84" Type="http://schemas.openxmlformats.org/officeDocument/2006/relationships/image" Target="media/image15.png"/><Relationship Id="rId89" Type="http://schemas.openxmlformats.org/officeDocument/2006/relationships/header" Target="header20.xml"/><Relationship Id="rId112" Type="http://schemas.openxmlformats.org/officeDocument/2006/relationships/oleObject" Target="embeddings/oleObject13.bin"/><Relationship Id="rId133" Type="http://schemas.openxmlformats.org/officeDocument/2006/relationships/oleObject" Target="embeddings/oleObject23.bin"/><Relationship Id="rId138" Type="http://schemas.openxmlformats.org/officeDocument/2006/relationships/header" Target="header29.xml"/><Relationship Id="rId154" Type="http://schemas.openxmlformats.org/officeDocument/2006/relationships/header" Target="header36.xml"/><Relationship Id="rId159" Type="http://schemas.openxmlformats.org/officeDocument/2006/relationships/footer" Target="footer56.xml"/><Relationship Id="rId16" Type="http://schemas.openxmlformats.org/officeDocument/2006/relationships/footer" Target="footer7.xml"/><Relationship Id="rId107" Type="http://schemas.openxmlformats.org/officeDocument/2006/relationships/footer" Target="footer42.xml"/><Relationship Id="rId11" Type="http://schemas.openxmlformats.org/officeDocument/2006/relationships/footer" Target="footer2.xml"/><Relationship Id="rId32" Type="http://schemas.openxmlformats.org/officeDocument/2006/relationships/header" Target="header3.xml"/><Relationship Id="rId37" Type="http://schemas.openxmlformats.org/officeDocument/2006/relationships/footer" Target="footer23.xml"/><Relationship Id="rId53" Type="http://schemas.openxmlformats.org/officeDocument/2006/relationships/footer" Target="footer31.xml"/><Relationship Id="rId58" Type="http://schemas.openxmlformats.org/officeDocument/2006/relationships/image" Target="media/image4.emf"/><Relationship Id="rId74" Type="http://schemas.openxmlformats.org/officeDocument/2006/relationships/image" Target="media/image12.emf"/><Relationship Id="rId79" Type="http://schemas.openxmlformats.org/officeDocument/2006/relationships/footer" Target="footer34.xml"/><Relationship Id="rId102" Type="http://schemas.openxmlformats.org/officeDocument/2006/relationships/image" Target="media/image20.png"/><Relationship Id="rId123" Type="http://schemas.openxmlformats.org/officeDocument/2006/relationships/oleObject" Target="embeddings/oleObject18.bin"/><Relationship Id="rId128" Type="http://schemas.openxmlformats.org/officeDocument/2006/relationships/image" Target="media/image31.emf"/><Relationship Id="rId144" Type="http://schemas.openxmlformats.org/officeDocument/2006/relationships/footer" Target="footer48.xml"/><Relationship Id="rId149" Type="http://schemas.openxmlformats.org/officeDocument/2006/relationships/header" Target="header34.xml"/><Relationship Id="rId5" Type="http://schemas.openxmlformats.org/officeDocument/2006/relationships/webSettings" Target="webSettings.xml"/><Relationship Id="rId90" Type="http://schemas.openxmlformats.org/officeDocument/2006/relationships/footer" Target="footer38.xml"/><Relationship Id="rId95" Type="http://schemas.openxmlformats.org/officeDocument/2006/relationships/image" Target="media/image19.png"/><Relationship Id="rId160" Type="http://schemas.openxmlformats.org/officeDocument/2006/relationships/header" Target="header39.xml"/><Relationship Id="rId165" Type="http://schemas.openxmlformats.org/officeDocument/2006/relationships/footer" Target="footer59.xml"/><Relationship Id="rId22" Type="http://schemas.openxmlformats.org/officeDocument/2006/relationships/footer" Target="footer13.xml"/><Relationship Id="rId27" Type="http://schemas.openxmlformats.org/officeDocument/2006/relationships/header" Target="header1.xml"/><Relationship Id="rId43" Type="http://schemas.openxmlformats.org/officeDocument/2006/relationships/footer" Target="footer26.xml"/><Relationship Id="rId48" Type="http://schemas.openxmlformats.org/officeDocument/2006/relationships/header" Target="header11.xml"/><Relationship Id="rId64" Type="http://schemas.openxmlformats.org/officeDocument/2006/relationships/image" Target="media/image7.emf"/><Relationship Id="rId69" Type="http://schemas.openxmlformats.org/officeDocument/2006/relationships/oleObject" Target="embeddings/oleObject7.bin"/><Relationship Id="rId113" Type="http://schemas.openxmlformats.org/officeDocument/2006/relationships/image" Target="media/image23.emf"/><Relationship Id="rId118" Type="http://schemas.openxmlformats.org/officeDocument/2006/relationships/oleObject" Target="embeddings/oleObject16.bin"/><Relationship Id="rId134" Type="http://schemas.openxmlformats.org/officeDocument/2006/relationships/header" Target="header27.xml"/><Relationship Id="rId139" Type="http://schemas.openxmlformats.org/officeDocument/2006/relationships/footer" Target="footer47.xml"/><Relationship Id="rId80" Type="http://schemas.openxmlformats.org/officeDocument/2006/relationships/header" Target="header17.xml"/><Relationship Id="rId85" Type="http://schemas.openxmlformats.org/officeDocument/2006/relationships/header" Target="header18.xml"/><Relationship Id="rId150" Type="http://schemas.openxmlformats.org/officeDocument/2006/relationships/footer" Target="footer51.xml"/><Relationship Id="rId155" Type="http://schemas.openxmlformats.org/officeDocument/2006/relationships/header" Target="header37.xml"/><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header" Target="header4.xml"/><Relationship Id="rId38" Type="http://schemas.openxmlformats.org/officeDocument/2006/relationships/header" Target="header6.xml"/><Relationship Id="rId59" Type="http://schemas.openxmlformats.org/officeDocument/2006/relationships/oleObject" Target="embeddings/oleObject2.bin"/><Relationship Id="rId103" Type="http://schemas.openxmlformats.org/officeDocument/2006/relationships/oleObject" Target="embeddings/oleObject12.bin"/><Relationship Id="rId108" Type="http://schemas.openxmlformats.org/officeDocument/2006/relationships/footer" Target="footer43.xml"/><Relationship Id="rId124" Type="http://schemas.openxmlformats.org/officeDocument/2006/relationships/image" Target="media/image29.emf"/><Relationship Id="rId129" Type="http://schemas.openxmlformats.org/officeDocument/2006/relationships/oleObject" Target="embeddings/oleObject21.bin"/><Relationship Id="rId54" Type="http://schemas.openxmlformats.org/officeDocument/2006/relationships/header" Target="header14.xml"/><Relationship Id="rId70" Type="http://schemas.openxmlformats.org/officeDocument/2006/relationships/image" Target="media/image10.emf"/><Relationship Id="rId75" Type="http://schemas.openxmlformats.org/officeDocument/2006/relationships/oleObject" Target="embeddings/oleObject10.bin"/><Relationship Id="rId91" Type="http://schemas.openxmlformats.org/officeDocument/2006/relationships/image" Target="media/image16.png"/><Relationship Id="rId96" Type="http://schemas.openxmlformats.org/officeDocument/2006/relationships/header" Target="header21.xml"/><Relationship Id="rId140" Type="http://schemas.openxmlformats.org/officeDocument/2006/relationships/image" Target="media/image34.png"/><Relationship Id="rId145" Type="http://schemas.openxmlformats.org/officeDocument/2006/relationships/footer" Target="footer49.xml"/><Relationship Id="rId161" Type="http://schemas.openxmlformats.org/officeDocument/2006/relationships/header" Target="header40.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8.xml"/><Relationship Id="rId36" Type="http://schemas.openxmlformats.org/officeDocument/2006/relationships/header" Target="header5.xml"/><Relationship Id="rId49" Type="http://schemas.openxmlformats.org/officeDocument/2006/relationships/footer" Target="footer29.xml"/><Relationship Id="rId57" Type="http://schemas.openxmlformats.org/officeDocument/2006/relationships/oleObject" Target="embeddings/oleObject1.bin"/><Relationship Id="rId106" Type="http://schemas.openxmlformats.org/officeDocument/2006/relationships/header" Target="header25.xml"/><Relationship Id="rId114" Type="http://schemas.openxmlformats.org/officeDocument/2006/relationships/oleObject" Target="embeddings/oleObject14.bin"/><Relationship Id="rId119" Type="http://schemas.openxmlformats.org/officeDocument/2006/relationships/image" Target="media/image26.png"/><Relationship Id="rId127" Type="http://schemas.openxmlformats.org/officeDocument/2006/relationships/oleObject" Target="embeddings/oleObject20.bin"/><Relationship Id="rId10" Type="http://schemas.openxmlformats.org/officeDocument/2006/relationships/footer" Target="footer1.xml"/><Relationship Id="rId31" Type="http://schemas.openxmlformats.org/officeDocument/2006/relationships/footer" Target="footer20.xml"/><Relationship Id="rId44" Type="http://schemas.openxmlformats.org/officeDocument/2006/relationships/header" Target="header9.xml"/><Relationship Id="rId52" Type="http://schemas.openxmlformats.org/officeDocument/2006/relationships/footer" Target="footer30.xml"/><Relationship Id="rId60" Type="http://schemas.openxmlformats.org/officeDocument/2006/relationships/image" Target="media/image5.e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footer" Target="footer33.xml"/><Relationship Id="rId81" Type="http://schemas.openxmlformats.org/officeDocument/2006/relationships/footer" Target="footer35.xml"/><Relationship Id="rId86" Type="http://schemas.openxmlformats.org/officeDocument/2006/relationships/header" Target="header19.xml"/><Relationship Id="rId94" Type="http://schemas.openxmlformats.org/officeDocument/2006/relationships/oleObject" Target="embeddings/oleObject11.bin"/><Relationship Id="rId99" Type="http://schemas.openxmlformats.org/officeDocument/2006/relationships/footer" Target="footer40.xml"/><Relationship Id="rId101" Type="http://schemas.openxmlformats.org/officeDocument/2006/relationships/footer" Target="footer41.xml"/><Relationship Id="rId122" Type="http://schemas.openxmlformats.org/officeDocument/2006/relationships/image" Target="media/image28.emf"/><Relationship Id="rId130" Type="http://schemas.openxmlformats.org/officeDocument/2006/relationships/image" Target="media/image32.emf"/><Relationship Id="rId135" Type="http://schemas.openxmlformats.org/officeDocument/2006/relationships/header" Target="header28.xml"/><Relationship Id="rId143" Type="http://schemas.openxmlformats.org/officeDocument/2006/relationships/header" Target="header31.xml"/><Relationship Id="rId148" Type="http://schemas.openxmlformats.org/officeDocument/2006/relationships/header" Target="header33.xml"/><Relationship Id="rId151" Type="http://schemas.openxmlformats.org/officeDocument/2006/relationships/footer" Target="footer52.xml"/><Relationship Id="rId156" Type="http://schemas.openxmlformats.org/officeDocument/2006/relationships/footer" Target="footer54.xml"/><Relationship Id="rId164" Type="http://schemas.openxmlformats.org/officeDocument/2006/relationships/header" Target="header4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header" Target="header7.xml"/><Relationship Id="rId109" Type="http://schemas.openxmlformats.org/officeDocument/2006/relationships/header" Target="header26.xml"/><Relationship Id="rId34" Type="http://schemas.openxmlformats.org/officeDocument/2006/relationships/footer" Target="footer21.xml"/><Relationship Id="rId50" Type="http://schemas.openxmlformats.org/officeDocument/2006/relationships/header" Target="header12.xml"/><Relationship Id="rId55" Type="http://schemas.openxmlformats.org/officeDocument/2006/relationships/footer" Target="footer32.xml"/><Relationship Id="rId76" Type="http://schemas.openxmlformats.org/officeDocument/2006/relationships/header" Target="header15.xml"/><Relationship Id="rId97" Type="http://schemas.openxmlformats.org/officeDocument/2006/relationships/header" Target="header22.xml"/><Relationship Id="rId104" Type="http://schemas.openxmlformats.org/officeDocument/2006/relationships/image" Target="media/image21.png"/><Relationship Id="rId120" Type="http://schemas.openxmlformats.org/officeDocument/2006/relationships/image" Target="media/image27.emf"/><Relationship Id="rId125" Type="http://schemas.openxmlformats.org/officeDocument/2006/relationships/oleObject" Target="embeddings/oleObject19.bin"/><Relationship Id="rId141" Type="http://schemas.openxmlformats.org/officeDocument/2006/relationships/image" Target="media/image35.png"/><Relationship Id="rId146" Type="http://schemas.openxmlformats.org/officeDocument/2006/relationships/header" Target="header32.xm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8.bin"/><Relationship Id="rId92" Type="http://schemas.openxmlformats.org/officeDocument/2006/relationships/image" Target="media/image17.png"/><Relationship Id="rId162" Type="http://schemas.openxmlformats.org/officeDocument/2006/relationships/footer" Target="footer57.xml"/><Relationship Id="rId2" Type="http://schemas.openxmlformats.org/officeDocument/2006/relationships/styles" Target="styles.xml"/><Relationship Id="rId29" Type="http://schemas.openxmlformats.org/officeDocument/2006/relationships/footer" Target="footer19.xml"/><Relationship Id="rId24" Type="http://schemas.openxmlformats.org/officeDocument/2006/relationships/footer" Target="footer15.xml"/><Relationship Id="rId40" Type="http://schemas.openxmlformats.org/officeDocument/2006/relationships/footer" Target="footer24.xml"/><Relationship Id="rId45" Type="http://schemas.openxmlformats.org/officeDocument/2006/relationships/header" Target="header10.xml"/><Relationship Id="rId66" Type="http://schemas.openxmlformats.org/officeDocument/2006/relationships/image" Target="media/image8.emf"/><Relationship Id="rId87" Type="http://schemas.openxmlformats.org/officeDocument/2006/relationships/footer" Target="footer36.xml"/><Relationship Id="rId110" Type="http://schemas.openxmlformats.org/officeDocument/2006/relationships/footer" Target="footer44.xml"/><Relationship Id="rId115" Type="http://schemas.openxmlformats.org/officeDocument/2006/relationships/image" Target="media/image24.emf"/><Relationship Id="rId131" Type="http://schemas.openxmlformats.org/officeDocument/2006/relationships/oleObject" Target="embeddings/oleObject22.bin"/><Relationship Id="rId136" Type="http://schemas.openxmlformats.org/officeDocument/2006/relationships/footer" Target="footer45.xml"/><Relationship Id="rId157" Type="http://schemas.openxmlformats.org/officeDocument/2006/relationships/footer" Target="footer55.xml"/><Relationship Id="rId61" Type="http://schemas.openxmlformats.org/officeDocument/2006/relationships/oleObject" Target="embeddings/oleObject3.bin"/><Relationship Id="rId82" Type="http://schemas.openxmlformats.org/officeDocument/2006/relationships/image" Target="media/image13.png"/><Relationship Id="rId152" Type="http://schemas.openxmlformats.org/officeDocument/2006/relationships/header" Target="header35.xm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header" Target="header2.xml"/><Relationship Id="rId35" Type="http://schemas.openxmlformats.org/officeDocument/2006/relationships/footer" Target="footer22.xml"/><Relationship Id="rId56" Type="http://schemas.openxmlformats.org/officeDocument/2006/relationships/image" Target="media/image3.emf"/><Relationship Id="rId77" Type="http://schemas.openxmlformats.org/officeDocument/2006/relationships/header" Target="header16.xml"/><Relationship Id="rId100" Type="http://schemas.openxmlformats.org/officeDocument/2006/relationships/header" Target="header23.xml"/><Relationship Id="rId105" Type="http://schemas.openxmlformats.org/officeDocument/2006/relationships/header" Target="header24.xml"/><Relationship Id="rId126" Type="http://schemas.openxmlformats.org/officeDocument/2006/relationships/image" Target="media/image30.emf"/><Relationship Id="rId147" Type="http://schemas.openxmlformats.org/officeDocument/2006/relationships/footer" Target="footer50.xml"/><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image" Target="media/image11.emf"/><Relationship Id="rId93" Type="http://schemas.openxmlformats.org/officeDocument/2006/relationships/image" Target="media/image18.emf"/><Relationship Id="rId98" Type="http://schemas.openxmlformats.org/officeDocument/2006/relationships/footer" Target="footer39.xml"/><Relationship Id="rId121" Type="http://schemas.openxmlformats.org/officeDocument/2006/relationships/oleObject" Target="embeddings/oleObject17.bin"/><Relationship Id="rId142" Type="http://schemas.openxmlformats.org/officeDocument/2006/relationships/header" Target="header30.xml"/><Relationship Id="rId163" Type="http://schemas.openxmlformats.org/officeDocument/2006/relationships/footer" Target="footer58.xml"/><Relationship Id="rId3" Type="http://schemas.microsoft.com/office/2007/relationships/stylesWithEffects" Target="stylesWithEffects.xml"/><Relationship Id="rId25" Type="http://schemas.openxmlformats.org/officeDocument/2006/relationships/footer" Target="footer16.xml"/><Relationship Id="rId46" Type="http://schemas.openxmlformats.org/officeDocument/2006/relationships/footer" Target="footer27.xml"/><Relationship Id="rId67" Type="http://schemas.openxmlformats.org/officeDocument/2006/relationships/oleObject" Target="embeddings/oleObject6.bin"/><Relationship Id="rId116" Type="http://schemas.openxmlformats.org/officeDocument/2006/relationships/oleObject" Target="embeddings/oleObject15.bin"/><Relationship Id="rId137" Type="http://schemas.openxmlformats.org/officeDocument/2006/relationships/footer" Target="footer46.xml"/><Relationship Id="rId158" Type="http://schemas.openxmlformats.org/officeDocument/2006/relationships/header" Target="header38.xml"/><Relationship Id="rId20" Type="http://schemas.openxmlformats.org/officeDocument/2006/relationships/footer" Target="footer11.xml"/><Relationship Id="rId41" Type="http://schemas.openxmlformats.org/officeDocument/2006/relationships/footer" Target="footer25.xml"/><Relationship Id="rId62" Type="http://schemas.openxmlformats.org/officeDocument/2006/relationships/image" Target="media/image6.emf"/><Relationship Id="rId83" Type="http://schemas.openxmlformats.org/officeDocument/2006/relationships/image" Target="media/image14.png"/><Relationship Id="rId88" Type="http://schemas.openxmlformats.org/officeDocument/2006/relationships/footer" Target="footer37.xml"/><Relationship Id="rId111" Type="http://schemas.openxmlformats.org/officeDocument/2006/relationships/image" Target="media/image22.emf"/><Relationship Id="rId132" Type="http://schemas.openxmlformats.org/officeDocument/2006/relationships/image" Target="media/image33.emf"/><Relationship Id="rId153" Type="http://schemas.openxmlformats.org/officeDocument/2006/relationships/footer" Target="footer5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proposal protex.docx</Template>
  <TotalTime>6</TotalTime>
  <Pages>57</Pages>
  <Words>7782</Words>
  <Characters>44361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52039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3</cp:revision>
  <cp:lastPrinted>1601-01-01T00:00:00Z</cp:lastPrinted>
  <dcterms:created xsi:type="dcterms:W3CDTF">2018-03-13T18:19:00Z</dcterms:created>
  <dcterms:modified xsi:type="dcterms:W3CDTF">2018-03-13T18:24:00Z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